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A73C3" w14:textId="77777777" w:rsidR="00F709AE" w:rsidRPr="00BB441C" w:rsidRDefault="00F709AE" w:rsidP="008D3257">
      <w:pPr>
        <w:jc w:val="both"/>
        <w:rPr>
          <w:rFonts w:ascii="Times New Roman" w:hAnsi="Times New Roman" w:cs="Times New Roman"/>
          <w:b/>
          <w:bCs/>
          <w:noProof/>
          <w:color w:val="222222"/>
          <w:sz w:val="24"/>
          <w:szCs w:val="24"/>
          <w:shd w:val="clear" w:color="auto" w:fill="FFFFFF"/>
        </w:rPr>
      </w:pPr>
      <w:bookmarkStart w:id="0" w:name="_Hlk130552095"/>
      <w:bookmarkEnd w:id="0"/>
      <w:r w:rsidRPr="00BB441C">
        <w:rPr>
          <w:rFonts w:ascii="Times New Roman" w:hAnsi="Times New Roman" w:cs="Times New Roman"/>
          <w:b/>
          <w:bCs/>
          <w:noProof/>
          <w:color w:val="222222"/>
          <w:sz w:val="24"/>
          <w:szCs w:val="24"/>
          <w:shd w:val="clear" w:color="auto" w:fill="FFFFFF"/>
        </w:rPr>
        <w:drawing>
          <wp:anchor distT="0" distB="0" distL="114300" distR="114300" simplePos="0" relativeHeight="251650048" behindDoc="0" locked="0" layoutInCell="1" allowOverlap="1" wp14:anchorId="7DA824FD" wp14:editId="3C978014">
            <wp:simplePos x="0" y="0"/>
            <wp:positionH relativeFrom="margin">
              <wp:align>center</wp:align>
            </wp:positionH>
            <wp:positionV relativeFrom="paragraph">
              <wp:posOffset>56</wp:posOffset>
            </wp:positionV>
            <wp:extent cx="2035223" cy="2091055"/>
            <wp:effectExtent l="0" t="0" r="317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035223" cy="2091055"/>
                    </a:xfrm>
                    <a:prstGeom prst="rect">
                      <a:avLst/>
                    </a:prstGeom>
                  </pic:spPr>
                </pic:pic>
              </a:graphicData>
            </a:graphic>
          </wp:anchor>
        </w:drawing>
      </w:r>
    </w:p>
    <w:p w14:paraId="4B87C9A5" w14:textId="77777777" w:rsidR="00F709AE" w:rsidRPr="00BB441C" w:rsidRDefault="00F709AE" w:rsidP="008D3257">
      <w:pPr>
        <w:jc w:val="both"/>
        <w:rPr>
          <w:rFonts w:ascii="Times New Roman" w:hAnsi="Times New Roman" w:cs="Times New Roman"/>
          <w:b/>
          <w:bCs/>
          <w:noProof/>
          <w:color w:val="222222"/>
          <w:sz w:val="24"/>
          <w:szCs w:val="24"/>
          <w:shd w:val="clear" w:color="auto" w:fill="FFFFFF"/>
        </w:rPr>
      </w:pPr>
      <w:r w:rsidRPr="00BB441C">
        <w:rPr>
          <w:rFonts w:ascii="Times New Roman" w:hAnsi="Times New Roman" w:cs="Times New Roman"/>
          <w:b/>
          <w:bCs/>
          <w:noProof/>
          <w:color w:val="222222"/>
          <w:sz w:val="24"/>
          <w:szCs w:val="24"/>
          <w:shd w:val="clear" w:color="auto" w:fill="FFFFFF"/>
        </w:rPr>
        <w:t xml:space="preserve">                                   </w:t>
      </w:r>
    </w:p>
    <w:p w14:paraId="334F958F" w14:textId="77777777" w:rsidR="00F709AE" w:rsidRPr="00BB441C" w:rsidRDefault="00F709AE" w:rsidP="008D3257">
      <w:pPr>
        <w:jc w:val="both"/>
        <w:rPr>
          <w:rFonts w:ascii="Times New Roman" w:hAnsi="Times New Roman" w:cs="Times New Roman"/>
          <w:color w:val="222222"/>
          <w:sz w:val="24"/>
          <w:szCs w:val="24"/>
          <w:shd w:val="clear" w:color="auto" w:fill="FFFFFF"/>
        </w:rPr>
      </w:pPr>
      <w:r w:rsidRPr="00BB441C">
        <w:rPr>
          <w:rFonts w:ascii="Times New Roman" w:hAnsi="Times New Roman" w:cs="Times New Roman"/>
          <w:color w:val="222222"/>
          <w:sz w:val="24"/>
          <w:szCs w:val="24"/>
          <w:shd w:val="clear" w:color="auto" w:fill="FFFFFF"/>
        </w:rPr>
        <w:t xml:space="preserve">                                   </w:t>
      </w:r>
    </w:p>
    <w:p w14:paraId="0F2967E4" w14:textId="77777777" w:rsidR="00F709AE" w:rsidRPr="00BB441C" w:rsidRDefault="00F709AE" w:rsidP="008D3257">
      <w:pPr>
        <w:jc w:val="both"/>
        <w:rPr>
          <w:rFonts w:ascii="Times New Roman" w:hAnsi="Times New Roman" w:cs="Times New Roman"/>
          <w:color w:val="222222"/>
          <w:sz w:val="24"/>
          <w:szCs w:val="24"/>
          <w:shd w:val="clear" w:color="auto" w:fill="FFFFFF"/>
        </w:rPr>
      </w:pPr>
    </w:p>
    <w:p w14:paraId="4283609B" w14:textId="77777777" w:rsidR="00F709AE" w:rsidRPr="00BB441C" w:rsidRDefault="00F709AE" w:rsidP="008D3257">
      <w:pPr>
        <w:jc w:val="both"/>
        <w:rPr>
          <w:rFonts w:ascii="Times New Roman" w:hAnsi="Times New Roman" w:cs="Times New Roman"/>
          <w:color w:val="222222"/>
          <w:sz w:val="24"/>
          <w:szCs w:val="24"/>
          <w:shd w:val="clear" w:color="auto" w:fill="FFFFFF"/>
        </w:rPr>
      </w:pPr>
    </w:p>
    <w:p w14:paraId="451DFECA" w14:textId="77777777" w:rsidR="00F709AE" w:rsidRPr="00BB441C" w:rsidRDefault="00F709AE" w:rsidP="008D3257">
      <w:pPr>
        <w:jc w:val="both"/>
        <w:rPr>
          <w:rFonts w:ascii="Times New Roman" w:hAnsi="Times New Roman" w:cs="Times New Roman"/>
          <w:color w:val="222222"/>
          <w:sz w:val="24"/>
          <w:szCs w:val="24"/>
          <w:shd w:val="clear" w:color="auto" w:fill="FFFFFF"/>
        </w:rPr>
      </w:pPr>
    </w:p>
    <w:p w14:paraId="2AC4551D" w14:textId="77777777" w:rsidR="00F709AE" w:rsidRPr="00BB441C" w:rsidRDefault="00F709AE" w:rsidP="008D3257">
      <w:pPr>
        <w:jc w:val="both"/>
        <w:rPr>
          <w:rFonts w:ascii="Times New Roman" w:hAnsi="Times New Roman" w:cs="Times New Roman"/>
          <w:color w:val="222222"/>
          <w:sz w:val="24"/>
          <w:szCs w:val="24"/>
          <w:shd w:val="clear" w:color="auto" w:fill="FFFFFF"/>
        </w:rPr>
      </w:pPr>
    </w:p>
    <w:p w14:paraId="4902092F" w14:textId="77777777" w:rsidR="00F709AE" w:rsidRPr="00BB441C" w:rsidRDefault="00F709AE" w:rsidP="008D3257">
      <w:pPr>
        <w:jc w:val="both"/>
        <w:rPr>
          <w:rFonts w:ascii="Times New Roman" w:hAnsi="Times New Roman" w:cs="Times New Roman"/>
          <w:color w:val="222222"/>
          <w:sz w:val="24"/>
          <w:szCs w:val="24"/>
          <w:shd w:val="clear" w:color="auto" w:fill="FFFFFF"/>
        </w:rPr>
      </w:pPr>
    </w:p>
    <w:p w14:paraId="6E272D22" w14:textId="77777777" w:rsidR="00F709AE" w:rsidRPr="00BB441C" w:rsidRDefault="00F709AE" w:rsidP="008D3257">
      <w:pPr>
        <w:jc w:val="both"/>
        <w:rPr>
          <w:rFonts w:ascii="Times New Roman" w:hAnsi="Times New Roman" w:cs="Times New Roman"/>
          <w:color w:val="222222"/>
          <w:sz w:val="24"/>
          <w:szCs w:val="24"/>
          <w:shd w:val="clear" w:color="auto" w:fill="FFFFFF"/>
        </w:rPr>
      </w:pPr>
    </w:p>
    <w:p w14:paraId="6FFB621E" w14:textId="77777777" w:rsidR="00F709AE" w:rsidRPr="00BB441C" w:rsidRDefault="00F709AE" w:rsidP="008D3257">
      <w:pPr>
        <w:jc w:val="both"/>
        <w:rPr>
          <w:rFonts w:ascii="Times New Roman" w:hAnsi="Times New Roman" w:cs="Times New Roman"/>
          <w:color w:val="222222"/>
          <w:sz w:val="24"/>
          <w:szCs w:val="24"/>
          <w:shd w:val="clear" w:color="auto" w:fill="FFFFFF"/>
        </w:rPr>
      </w:pPr>
    </w:p>
    <w:p w14:paraId="19F000FA" w14:textId="77777777" w:rsidR="00F709AE" w:rsidRPr="00BB441C" w:rsidRDefault="00F709AE" w:rsidP="008D3257">
      <w:pPr>
        <w:jc w:val="both"/>
        <w:rPr>
          <w:rFonts w:ascii="Times New Roman" w:hAnsi="Times New Roman" w:cs="Times New Roman"/>
          <w:b/>
          <w:bCs/>
          <w:color w:val="222222"/>
          <w:sz w:val="24"/>
          <w:szCs w:val="24"/>
          <w:shd w:val="clear" w:color="auto" w:fill="FFFFFF"/>
        </w:rPr>
      </w:pPr>
      <w:r w:rsidRPr="00BB441C">
        <w:rPr>
          <w:rFonts w:ascii="Times New Roman" w:hAnsi="Times New Roman" w:cs="Times New Roman"/>
          <w:color w:val="222222"/>
          <w:sz w:val="24"/>
          <w:szCs w:val="24"/>
          <w:shd w:val="clear" w:color="auto" w:fill="FFFFFF"/>
        </w:rPr>
        <w:t xml:space="preserve">                                   </w:t>
      </w:r>
      <w:r w:rsidRPr="00BB441C">
        <w:rPr>
          <w:rFonts w:ascii="Times New Roman" w:hAnsi="Times New Roman" w:cs="Times New Roman"/>
          <w:b/>
          <w:bCs/>
          <w:color w:val="222222"/>
          <w:sz w:val="24"/>
          <w:szCs w:val="24"/>
          <w:shd w:val="clear" w:color="auto" w:fill="FFFFFF"/>
        </w:rPr>
        <w:t>EGERTON UNIVERSITY</w:t>
      </w:r>
      <w:r w:rsidRPr="00BB441C">
        <w:rPr>
          <w:rFonts w:ascii="Times New Roman" w:hAnsi="Times New Roman" w:cs="Times New Roman"/>
          <w:color w:val="222222"/>
          <w:sz w:val="24"/>
          <w:szCs w:val="24"/>
          <w:shd w:val="clear" w:color="auto" w:fill="FFFFFF"/>
        </w:rPr>
        <w:t xml:space="preserve"> </w:t>
      </w:r>
      <w:r w:rsidRPr="00BB441C">
        <w:rPr>
          <w:rFonts w:ascii="Times New Roman" w:hAnsi="Times New Roman" w:cs="Times New Roman"/>
          <w:b/>
          <w:bCs/>
          <w:color w:val="222222"/>
          <w:sz w:val="24"/>
          <w:szCs w:val="24"/>
          <w:shd w:val="clear" w:color="auto" w:fill="FFFFFF"/>
        </w:rPr>
        <w:t xml:space="preserve">NJORO CAMPUS       </w:t>
      </w:r>
    </w:p>
    <w:p w14:paraId="276235D6" w14:textId="77777777" w:rsidR="00F709AE" w:rsidRPr="00BB441C" w:rsidRDefault="00F709AE" w:rsidP="008D3257">
      <w:pPr>
        <w:jc w:val="both"/>
        <w:rPr>
          <w:rFonts w:ascii="Times New Roman" w:hAnsi="Times New Roman" w:cs="Times New Roman"/>
          <w:b/>
          <w:bCs/>
          <w:color w:val="222222"/>
          <w:sz w:val="24"/>
          <w:szCs w:val="24"/>
          <w:shd w:val="clear" w:color="auto" w:fill="FFFFFF"/>
        </w:rPr>
      </w:pPr>
    </w:p>
    <w:p w14:paraId="7DB8235D" w14:textId="77777777" w:rsidR="00F709AE" w:rsidRPr="00BB441C" w:rsidRDefault="00F709AE" w:rsidP="008D3257">
      <w:pPr>
        <w:jc w:val="both"/>
        <w:rPr>
          <w:rFonts w:ascii="Times New Roman" w:hAnsi="Times New Roman" w:cs="Times New Roman"/>
          <w:b/>
          <w:bCs/>
          <w:color w:val="222222"/>
          <w:sz w:val="24"/>
          <w:szCs w:val="24"/>
          <w:shd w:val="clear" w:color="auto" w:fill="FFFFFF"/>
        </w:rPr>
      </w:pPr>
    </w:p>
    <w:p w14:paraId="1C3191B6" w14:textId="7BAB9AEC" w:rsidR="00F709AE" w:rsidRPr="00BB441C" w:rsidRDefault="00F709AE" w:rsidP="008D3257">
      <w:pPr>
        <w:jc w:val="both"/>
        <w:rPr>
          <w:rFonts w:ascii="Times New Roman" w:hAnsi="Times New Roman" w:cs="Times New Roman"/>
          <w:b/>
          <w:bCs/>
          <w:color w:val="222222"/>
          <w:sz w:val="24"/>
          <w:szCs w:val="24"/>
          <w:shd w:val="clear" w:color="auto" w:fill="FFFFFF"/>
        </w:rPr>
      </w:pPr>
      <w:r w:rsidRPr="00BB441C">
        <w:rPr>
          <w:rFonts w:ascii="Times New Roman" w:hAnsi="Times New Roman" w:cs="Times New Roman"/>
          <w:b/>
          <w:bCs/>
          <w:color w:val="222222"/>
          <w:sz w:val="24"/>
          <w:szCs w:val="24"/>
          <w:shd w:val="clear" w:color="auto" w:fill="FFFFFF"/>
        </w:rPr>
        <w:t xml:space="preserve">                                                   NAME: </w:t>
      </w:r>
      <w:r w:rsidRPr="00BB441C">
        <w:rPr>
          <w:rFonts w:ascii="Times New Roman" w:hAnsi="Times New Roman" w:cs="Times New Roman"/>
          <w:b/>
          <w:bCs/>
          <w:color w:val="222222"/>
          <w:sz w:val="24"/>
          <w:szCs w:val="24"/>
          <w:u w:val="single"/>
          <w:shd w:val="clear" w:color="auto" w:fill="FFFFFF"/>
        </w:rPr>
        <w:t>JOSEPH WERU GITHUI</w:t>
      </w:r>
    </w:p>
    <w:p w14:paraId="34AFAE63" w14:textId="77777777" w:rsidR="00F709AE" w:rsidRPr="00BB441C" w:rsidRDefault="00F709AE" w:rsidP="008D3257">
      <w:pPr>
        <w:jc w:val="both"/>
        <w:rPr>
          <w:rFonts w:ascii="Times New Roman" w:hAnsi="Times New Roman" w:cs="Times New Roman"/>
          <w:b/>
          <w:bCs/>
          <w:color w:val="222222"/>
          <w:sz w:val="24"/>
          <w:szCs w:val="24"/>
          <w:shd w:val="clear" w:color="auto" w:fill="FFFFFF"/>
        </w:rPr>
      </w:pPr>
    </w:p>
    <w:p w14:paraId="52C1D971" w14:textId="61B9C36B" w:rsidR="00F709AE" w:rsidRPr="00BB441C" w:rsidRDefault="00F709AE" w:rsidP="008D3257">
      <w:pPr>
        <w:jc w:val="both"/>
        <w:rPr>
          <w:rFonts w:ascii="Times New Roman" w:hAnsi="Times New Roman" w:cs="Times New Roman"/>
          <w:b/>
          <w:bCs/>
          <w:color w:val="222222"/>
          <w:sz w:val="24"/>
          <w:szCs w:val="24"/>
          <w:shd w:val="clear" w:color="auto" w:fill="FFFFFF"/>
        </w:rPr>
      </w:pPr>
      <w:r w:rsidRPr="00BB441C">
        <w:rPr>
          <w:rFonts w:ascii="Times New Roman" w:hAnsi="Times New Roman" w:cs="Times New Roman"/>
          <w:b/>
          <w:bCs/>
          <w:color w:val="222222"/>
          <w:sz w:val="24"/>
          <w:szCs w:val="24"/>
          <w:shd w:val="clear" w:color="auto" w:fill="FFFFFF"/>
        </w:rPr>
        <w:t xml:space="preserve">                                            REG: </w:t>
      </w:r>
      <w:r w:rsidRPr="00BB441C">
        <w:rPr>
          <w:rFonts w:ascii="Times New Roman" w:hAnsi="Times New Roman" w:cs="Times New Roman"/>
          <w:b/>
          <w:bCs/>
          <w:color w:val="222222"/>
          <w:sz w:val="24"/>
          <w:szCs w:val="24"/>
          <w:u w:val="single"/>
          <w:shd w:val="clear" w:color="auto" w:fill="FFFFFF"/>
        </w:rPr>
        <w:t>S13/02314/19</w:t>
      </w:r>
    </w:p>
    <w:p w14:paraId="71BF96D8" w14:textId="77777777" w:rsidR="00F709AE" w:rsidRPr="00BB441C" w:rsidRDefault="00F709AE" w:rsidP="008D3257">
      <w:pPr>
        <w:jc w:val="both"/>
        <w:rPr>
          <w:rFonts w:ascii="Times New Roman" w:hAnsi="Times New Roman" w:cs="Times New Roman"/>
          <w:b/>
          <w:bCs/>
          <w:color w:val="222222"/>
          <w:sz w:val="24"/>
          <w:szCs w:val="24"/>
          <w:shd w:val="clear" w:color="auto" w:fill="FFFFFF"/>
        </w:rPr>
      </w:pPr>
    </w:p>
    <w:p w14:paraId="5E0AD1A8" w14:textId="2E8ABA3C" w:rsidR="00F709AE" w:rsidRPr="00BB441C" w:rsidRDefault="00F709AE" w:rsidP="008D3257">
      <w:pPr>
        <w:jc w:val="both"/>
        <w:rPr>
          <w:rFonts w:ascii="Times New Roman" w:hAnsi="Times New Roman" w:cs="Times New Roman"/>
          <w:b/>
          <w:bCs/>
          <w:color w:val="222222"/>
          <w:sz w:val="24"/>
          <w:szCs w:val="24"/>
          <w:shd w:val="clear" w:color="auto" w:fill="FFFFFF"/>
        </w:rPr>
      </w:pPr>
      <w:r w:rsidRPr="00BB441C">
        <w:rPr>
          <w:rFonts w:ascii="Times New Roman" w:hAnsi="Times New Roman" w:cs="Times New Roman"/>
          <w:b/>
          <w:bCs/>
          <w:color w:val="222222"/>
          <w:sz w:val="24"/>
          <w:szCs w:val="24"/>
          <w:shd w:val="clear" w:color="auto" w:fill="FFFFFF"/>
        </w:rPr>
        <w:t xml:space="preserve">                                       SOFTWARE DESIGN DOCUMENT</w:t>
      </w:r>
    </w:p>
    <w:p w14:paraId="6019F72A" w14:textId="77777777" w:rsidR="00F709AE" w:rsidRPr="00BB441C" w:rsidRDefault="00F709AE" w:rsidP="008D3257">
      <w:pPr>
        <w:jc w:val="both"/>
        <w:rPr>
          <w:rFonts w:ascii="Times New Roman" w:hAnsi="Times New Roman" w:cs="Times New Roman"/>
          <w:b/>
          <w:bCs/>
          <w:color w:val="222222"/>
          <w:sz w:val="24"/>
          <w:szCs w:val="24"/>
          <w:shd w:val="clear" w:color="auto" w:fill="FFFFFF"/>
        </w:rPr>
      </w:pPr>
    </w:p>
    <w:p w14:paraId="5F2BFDFE" w14:textId="3DA8B5FE" w:rsidR="00F709AE" w:rsidRPr="00BB441C" w:rsidRDefault="00F709AE" w:rsidP="008D3257">
      <w:pPr>
        <w:jc w:val="both"/>
        <w:rPr>
          <w:rFonts w:ascii="Times New Roman" w:hAnsi="Times New Roman" w:cs="Times New Roman"/>
          <w:b/>
          <w:bCs/>
          <w:color w:val="222222"/>
          <w:sz w:val="24"/>
          <w:szCs w:val="24"/>
          <w:u w:val="single"/>
          <w:shd w:val="clear" w:color="auto" w:fill="FFFFFF"/>
        </w:rPr>
      </w:pPr>
      <w:r w:rsidRPr="00BB441C">
        <w:rPr>
          <w:rFonts w:ascii="Times New Roman" w:hAnsi="Times New Roman" w:cs="Times New Roman"/>
          <w:b/>
          <w:bCs/>
          <w:color w:val="222222"/>
          <w:sz w:val="24"/>
          <w:szCs w:val="24"/>
          <w:shd w:val="clear" w:color="auto" w:fill="FFFFFF"/>
        </w:rPr>
        <w:t xml:space="preserve">                                                 YEAR: </w:t>
      </w:r>
      <w:r w:rsidRPr="00BB441C">
        <w:rPr>
          <w:rFonts w:ascii="Times New Roman" w:hAnsi="Times New Roman" w:cs="Times New Roman"/>
          <w:b/>
          <w:bCs/>
          <w:color w:val="222222"/>
          <w:sz w:val="24"/>
          <w:szCs w:val="24"/>
          <w:u w:val="single"/>
          <w:shd w:val="clear" w:color="auto" w:fill="FFFFFF"/>
        </w:rPr>
        <w:t>4 (2023)</w:t>
      </w:r>
    </w:p>
    <w:p w14:paraId="35BBDD27" w14:textId="6A96F30C" w:rsidR="00F709AE" w:rsidRPr="00BB441C" w:rsidRDefault="00F709AE" w:rsidP="008D3257">
      <w:pPr>
        <w:jc w:val="both"/>
        <w:rPr>
          <w:rFonts w:ascii="Times New Roman" w:hAnsi="Times New Roman" w:cs="Times New Roman"/>
          <w:b/>
          <w:bCs/>
          <w:color w:val="222222"/>
          <w:sz w:val="24"/>
          <w:szCs w:val="24"/>
          <w:shd w:val="clear" w:color="auto" w:fill="FFFFFF"/>
        </w:rPr>
      </w:pPr>
      <w:r w:rsidRPr="00BB441C">
        <w:rPr>
          <w:rFonts w:ascii="Times New Roman" w:hAnsi="Times New Roman" w:cs="Times New Roman"/>
          <w:b/>
          <w:bCs/>
          <w:color w:val="222222"/>
          <w:sz w:val="24"/>
          <w:szCs w:val="24"/>
          <w:shd w:val="clear" w:color="auto" w:fill="FFFFFF"/>
        </w:rPr>
        <w:t xml:space="preserve">                                   </w:t>
      </w:r>
      <w:r w:rsidR="00775DA0" w:rsidRPr="00BB441C">
        <w:rPr>
          <w:rFonts w:ascii="Times New Roman" w:hAnsi="Times New Roman" w:cs="Times New Roman"/>
          <w:b/>
          <w:bCs/>
          <w:color w:val="222222"/>
          <w:sz w:val="24"/>
          <w:szCs w:val="24"/>
          <w:shd w:val="clear" w:color="auto" w:fill="FFFFFF"/>
        </w:rPr>
        <w:t xml:space="preserve">    </w:t>
      </w:r>
      <w:r w:rsidRPr="00BB441C">
        <w:rPr>
          <w:rFonts w:ascii="Times New Roman" w:hAnsi="Times New Roman" w:cs="Times New Roman"/>
          <w:b/>
          <w:bCs/>
          <w:color w:val="222222"/>
          <w:sz w:val="24"/>
          <w:szCs w:val="24"/>
          <w:shd w:val="clear" w:color="auto" w:fill="FFFFFF"/>
        </w:rPr>
        <w:t xml:space="preserve">INSTRUCTOR: </w:t>
      </w:r>
      <w:r w:rsidRPr="00BB441C">
        <w:rPr>
          <w:rFonts w:ascii="Times New Roman" w:hAnsi="Times New Roman" w:cs="Times New Roman"/>
          <w:b/>
          <w:bCs/>
          <w:color w:val="222222"/>
          <w:sz w:val="24"/>
          <w:szCs w:val="24"/>
          <w:u w:val="single"/>
          <w:shd w:val="clear" w:color="auto" w:fill="FFFFFF"/>
        </w:rPr>
        <w:t>Dr. PHOEBE</w:t>
      </w:r>
    </w:p>
    <w:p w14:paraId="031FFFE2" w14:textId="7351EBB7" w:rsidR="00F709AE" w:rsidRPr="00BB441C" w:rsidRDefault="00F709AE" w:rsidP="008D3257">
      <w:pPr>
        <w:jc w:val="both"/>
        <w:rPr>
          <w:rFonts w:ascii="Times New Roman" w:hAnsi="Times New Roman" w:cs="Times New Roman"/>
          <w:b/>
          <w:bCs/>
          <w:color w:val="222222"/>
          <w:sz w:val="24"/>
          <w:szCs w:val="24"/>
          <w:shd w:val="clear" w:color="auto" w:fill="FFFFFF"/>
        </w:rPr>
      </w:pPr>
    </w:p>
    <w:p w14:paraId="28CCB821" w14:textId="50C08C26" w:rsidR="00775DA0" w:rsidRPr="00BB441C" w:rsidRDefault="00775DA0" w:rsidP="008D3257">
      <w:pPr>
        <w:jc w:val="both"/>
        <w:rPr>
          <w:rFonts w:ascii="Times New Roman" w:hAnsi="Times New Roman" w:cs="Times New Roman"/>
          <w:b/>
          <w:bCs/>
          <w:color w:val="222222"/>
          <w:sz w:val="24"/>
          <w:szCs w:val="24"/>
          <w:shd w:val="clear" w:color="auto" w:fill="FFFFFF"/>
        </w:rPr>
      </w:pPr>
    </w:p>
    <w:p w14:paraId="05CD768F" w14:textId="3649FCE1" w:rsidR="00775DA0" w:rsidRPr="00BB441C" w:rsidRDefault="00775DA0" w:rsidP="008D3257">
      <w:pPr>
        <w:jc w:val="both"/>
        <w:rPr>
          <w:rFonts w:ascii="Times New Roman" w:hAnsi="Times New Roman" w:cs="Times New Roman"/>
          <w:b/>
          <w:bCs/>
          <w:color w:val="222222"/>
          <w:sz w:val="24"/>
          <w:szCs w:val="24"/>
          <w:shd w:val="clear" w:color="auto" w:fill="FFFFFF"/>
        </w:rPr>
      </w:pPr>
    </w:p>
    <w:p w14:paraId="4F770EAA" w14:textId="257A822D" w:rsidR="00775DA0" w:rsidRPr="00BB441C" w:rsidRDefault="00775DA0" w:rsidP="008D3257">
      <w:pPr>
        <w:jc w:val="both"/>
        <w:rPr>
          <w:rFonts w:ascii="Times New Roman" w:hAnsi="Times New Roman" w:cs="Times New Roman"/>
          <w:b/>
          <w:bCs/>
          <w:color w:val="222222"/>
          <w:sz w:val="24"/>
          <w:szCs w:val="24"/>
          <w:shd w:val="clear" w:color="auto" w:fill="FFFFFF"/>
        </w:rPr>
      </w:pPr>
    </w:p>
    <w:p w14:paraId="67E0B9D5" w14:textId="33461724" w:rsidR="00775DA0" w:rsidRPr="00BB441C" w:rsidRDefault="00775DA0" w:rsidP="008D3257">
      <w:pPr>
        <w:jc w:val="both"/>
        <w:rPr>
          <w:rFonts w:ascii="Times New Roman" w:hAnsi="Times New Roman" w:cs="Times New Roman"/>
          <w:b/>
          <w:bCs/>
          <w:color w:val="222222"/>
          <w:sz w:val="24"/>
          <w:szCs w:val="24"/>
          <w:shd w:val="clear" w:color="auto" w:fill="FFFFFF"/>
        </w:rPr>
      </w:pPr>
    </w:p>
    <w:p w14:paraId="22F29619" w14:textId="4F7504A3" w:rsidR="00775DA0" w:rsidRPr="00BB441C" w:rsidRDefault="00775DA0" w:rsidP="008D3257">
      <w:pPr>
        <w:jc w:val="both"/>
        <w:rPr>
          <w:rFonts w:ascii="Times New Roman" w:hAnsi="Times New Roman" w:cs="Times New Roman"/>
          <w:b/>
          <w:bCs/>
          <w:color w:val="222222"/>
          <w:sz w:val="24"/>
          <w:szCs w:val="24"/>
          <w:shd w:val="clear" w:color="auto" w:fill="FFFFFF"/>
        </w:rPr>
      </w:pPr>
    </w:p>
    <w:p w14:paraId="573FCCF6" w14:textId="45A6DAD9" w:rsidR="00775DA0" w:rsidRPr="00BB441C" w:rsidRDefault="00775DA0" w:rsidP="008D3257">
      <w:pPr>
        <w:jc w:val="both"/>
        <w:rPr>
          <w:rFonts w:ascii="Times New Roman" w:hAnsi="Times New Roman" w:cs="Times New Roman"/>
          <w:b/>
          <w:bCs/>
          <w:color w:val="222222"/>
          <w:sz w:val="24"/>
          <w:szCs w:val="24"/>
          <w:shd w:val="clear" w:color="auto" w:fill="FFFFFF"/>
        </w:rPr>
      </w:pPr>
    </w:p>
    <w:p w14:paraId="2D269CBC" w14:textId="3D57B356" w:rsidR="00775DA0" w:rsidRPr="00BB441C" w:rsidRDefault="00775DA0" w:rsidP="008D3257">
      <w:pPr>
        <w:jc w:val="both"/>
        <w:rPr>
          <w:rFonts w:ascii="Times New Roman" w:hAnsi="Times New Roman" w:cs="Times New Roman"/>
          <w:b/>
          <w:bCs/>
          <w:color w:val="222222"/>
          <w:sz w:val="24"/>
          <w:szCs w:val="24"/>
          <w:shd w:val="clear" w:color="auto" w:fill="FFFFFF"/>
        </w:rPr>
      </w:pPr>
    </w:p>
    <w:p w14:paraId="0B8BC1EA" w14:textId="0B9AE023" w:rsidR="00775DA0" w:rsidRPr="00BB441C" w:rsidRDefault="00775DA0" w:rsidP="008D3257">
      <w:pPr>
        <w:jc w:val="both"/>
        <w:rPr>
          <w:rFonts w:ascii="Times New Roman" w:hAnsi="Times New Roman" w:cs="Times New Roman"/>
          <w:b/>
          <w:bCs/>
          <w:color w:val="222222"/>
          <w:sz w:val="24"/>
          <w:szCs w:val="24"/>
          <w:shd w:val="clear" w:color="auto" w:fill="FFFFFF"/>
        </w:rPr>
      </w:pPr>
    </w:p>
    <w:p w14:paraId="1F4C8070" w14:textId="77777777" w:rsidR="00775DA0" w:rsidRPr="00BB441C" w:rsidRDefault="00775DA0" w:rsidP="008D3257">
      <w:pPr>
        <w:widowControl w:val="0"/>
        <w:tabs>
          <w:tab w:val="center" w:pos="4433"/>
        </w:tabs>
        <w:autoSpaceDE w:val="0"/>
        <w:spacing w:line="360" w:lineRule="auto"/>
        <w:jc w:val="both"/>
        <w:rPr>
          <w:rFonts w:ascii="Times New Roman" w:hAnsi="Times New Roman" w:cs="Times New Roman"/>
          <w:b/>
          <w:sz w:val="24"/>
          <w:szCs w:val="24"/>
        </w:rPr>
      </w:pPr>
      <w:r w:rsidRPr="00BB441C">
        <w:rPr>
          <w:rFonts w:ascii="Times New Roman" w:hAnsi="Times New Roman" w:cs="Times New Roman"/>
          <w:b/>
          <w:bCs/>
          <w:iCs/>
          <w:sz w:val="24"/>
          <w:szCs w:val="24"/>
        </w:rPr>
        <w:t>Overview</w:t>
      </w:r>
    </w:p>
    <w:p w14:paraId="4F95660C" w14:textId="2779098A" w:rsidR="00775DA0" w:rsidRPr="00BB441C" w:rsidRDefault="00775DA0" w:rsidP="008D3257">
      <w:pPr>
        <w:jc w:val="both"/>
        <w:rPr>
          <w:rFonts w:ascii="Times New Roman" w:hAnsi="Times New Roman" w:cs="Times New Roman"/>
          <w:bCs/>
          <w:iCs/>
          <w:sz w:val="24"/>
          <w:szCs w:val="24"/>
        </w:rPr>
      </w:pPr>
      <w:r w:rsidRPr="00BB441C">
        <w:rPr>
          <w:rFonts w:ascii="Times New Roman" w:hAnsi="Times New Roman" w:cs="Times New Roman"/>
          <w:bCs/>
          <w:iCs/>
          <w:sz w:val="24"/>
          <w:szCs w:val="24"/>
        </w:rPr>
        <w:t>This System Design Document describes the system requirements, operating environment, system and subsystem architecture, files and database design, input formats, output layouts, human-machine interfaces, detailed design, processing logic, and external interfaces.</w:t>
      </w:r>
    </w:p>
    <w:p w14:paraId="696FACC0" w14:textId="7C4335BC" w:rsidR="009D546B" w:rsidRPr="00BB441C" w:rsidRDefault="009D546B" w:rsidP="008D3257">
      <w:pPr>
        <w:jc w:val="both"/>
        <w:rPr>
          <w:rFonts w:ascii="Times New Roman" w:hAnsi="Times New Roman" w:cs="Times New Roman"/>
          <w:bCs/>
          <w:iCs/>
          <w:sz w:val="24"/>
          <w:szCs w:val="24"/>
        </w:rPr>
      </w:pPr>
    </w:p>
    <w:p w14:paraId="39717465" w14:textId="508B0D59" w:rsidR="009D546B" w:rsidRPr="00BB441C" w:rsidRDefault="009D546B" w:rsidP="008D3257">
      <w:pPr>
        <w:jc w:val="both"/>
        <w:rPr>
          <w:rFonts w:ascii="Times New Roman" w:hAnsi="Times New Roman" w:cs="Times New Roman"/>
          <w:bCs/>
          <w:iCs/>
          <w:sz w:val="24"/>
          <w:szCs w:val="24"/>
        </w:rPr>
      </w:pPr>
    </w:p>
    <w:p w14:paraId="018BF431" w14:textId="71239BA5" w:rsidR="009D546B" w:rsidRPr="00BB441C" w:rsidRDefault="009D546B" w:rsidP="008D3257">
      <w:pPr>
        <w:jc w:val="both"/>
        <w:rPr>
          <w:rFonts w:ascii="Times New Roman" w:hAnsi="Times New Roman" w:cs="Times New Roman"/>
          <w:bCs/>
          <w:iCs/>
          <w:sz w:val="24"/>
          <w:szCs w:val="24"/>
        </w:rPr>
      </w:pPr>
    </w:p>
    <w:p w14:paraId="7E16EA59" w14:textId="502942CE" w:rsidR="009D546B" w:rsidRPr="00BB441C" w:rsidRDefault="009D546B" w:rsidP="008D3257">
      <w:pPr>
        <w:jc w:val="both"/>
        <w:rPr>
          <w:rFonts w:ascii="Times New Roman" w:hAnsi="Times New Roman" w:cs="Times New Roman"/>
          <w:bCs/>
          <w:iCs/>
          <w:sz w:val="24"/>
          <w:szCs w:val="24"/>
        </w:rPr>
      </w:pPr>
    </w:p>
    <w:p w14:paraId="59F4B705" w14:textId="1C1E2105" w:rsidR="009D546B" w:rsidRPr="00BB441C" w:rsidRDefault="009D546B" w:rsidP="008D3257">
      <w:pPr>
        <w:jc w:val="both"/>
        <w:rPr>
          <w:rFonts w:ascii="Times New Roman" w:hAnsi="Times New Roman" w:cs="Times New Roman"/>
          <w:bCs/>
          <w:iCs/>
          <w:sz w:val="24"/>
          <w:szCs w:val="24"/>
        </w:rPr>
      </w:pPr>
    </w:p>
    <w:p w14:paraId="4AE58D5D" w14:textId="636D0CBD" w:rsidR="009D546B" w:rsidRPr="00BB441C" w:rsidRDefault="009D546B" w:rsidP="008D3257">
      <w:pPr>
        <w:jc w:val="both"/>
        <w:rPr>
          <w:rFonts w:ascii="Times New Roman" w:hAnsi="Times New Roman" w:cs="Times New Roman"/>
          <w:bCs/>
          <w:iCs/>
          <w:sz w:val="24"/>
          <w:szCs w:val="24"/>
        </w:rPr>
      </w:pPr>
    </w:p>
    <w:p w14:paraId="698E9456" w14:textId="1DDD93BE" w:rsidR="009D546B" w:rsidRPr="00BB441C" w:rsidRDefault="009D546B" w:rsidP="008D3257">
      <w:pPr>
        <w:jc w:val="both"/>
        <w:rPr>
          <w:rFonts w:ascii="Times New Roman" w:hAnsi="Times New Roman" w:cs="Times New Roman"/>
          <w:bCs/>
          <w:iCs/>
          <w:sz w:val="24"/>
          <w:szCs w:val="24"/>
        </w:rPr>
      </w:pPr>
    </w:p>
    <w:p w14:paraId="58799419" w14:textId="4B336623" w:rsidR="009D546B" w:rsidRPr="00BB441C" w:rsidRDefault="009D546B" w:rsidP="008D3257">
      <w:pPr>
        <w:jc w:val="both"/>
        <w:rPr>
          <w:rFonts w:ascii="Times New Roman" w:hAnsi="Times New Roman" w:cs="Times New Roman"/>
          <w:bCs/>
          <w:iCs/>
          <w:sz w:val="24"/>
          <w:szCs w:val="24"/>
        </w:rPr>
      </w:pPr>
    </w:p>
    <w:p w14:paraId="0DE22B81" w14:textId="38AB9EB9" w:rsidR="009D546B" w:rsidRPr="00BB441C" w:rsidRDefault="009D546B" w:rsidP="008D3257">
      <w:pPr>
        <w:jc w:val="both"/>
        <w:rPr>
          <w:rFonts w:ascii="Times New Roman" w:hAnsi="Times New Roman" w:cs="Times New Roman"/>
          <w:bCs/>
          <w:iCs/>
          <w:sz w:val="24"/>
          <w:szCs w:val="24"/>
        </w:rPr>
      </w:pPr>
    </w:p>
    <w:p w14:paraId="2AF4F527" w14:textId="126D99C2" w:rsidR="009D546B" w:rsidRPr="00BB441C" w:rsidRDefault="009D546B" w:rsidP="008D3257">
      <w:pPr>
        <w:jc w:val="both"/>
        <w:rPr>
          <w:rFonts w:ascii="Times New Roman" w:hAnsi="Times New Roman" w:cs="Times New Roman"/>
          <w:bCs/>
          <w:iCs/>
          <w:sz w:val="24"/>
          <w:szCs w:val="24"/>
        </w:rPr>
      </w:pPr>
    </w:p>
    <w:p w14:paraId="11B070FC" w14:textId="38EB2E4B" w:rsidR="009D546B" w:rsidRPr="00BB441C" w:rsidRDefault="009D546B" w:rsidP="008D3257">
      <w:pPr>
        <w:jc w:val="both"/>
        <w:rPr>
          <w:rFonts w:ascii="Times New Roman" w:hAnsi="Times New Roman" w:cs="Times New Roman"/>
          <w:bCs/>
          <w:iCs/>
          <w:sz w:val="24"/>
          <w:szCs w:val="24"/>
        </w:rPr>
      </w:pPr>
    </w:p>
    <w:p w14:paraId="315BB64F" w14:textId="266DBDFB" w:rsidR="009D546B" w:rsidRPr="00BB441C" w:rsidRDefault="009D546B" w:rsidP="008D3257">
      <w:pPr>
        <w:jc w:val="both"/>
        <w:rPr>
          <w:rFonts w:ascii="Times New Roman" w:hAnsi="Times New Roman" w:cs="Times New Roman"/>
          <w:bCs/>
          <w:iCs/>
          <w:sz w:val="24"/>
          <w:szCs w:val="24"/>
        </w:rPr>
      </w:pPr>
    </w:p>
    <w:p w14:paraId="5B1E1262" w14:textId="2BB42F64" w:rsidR="009D546B" w:rsidRPr="00BB441C" w:rsidRDefault="009D546B" w:rsidP="008D3257">
      <w:pPr>
        <w:jc w:val="both"/>
        <w:rPr>
          <w:rFonts w:ascii="Times New Roman" w:hAnsi="Times New Roman" w:cs="Times New Roman"/>
          <w:bCs/>
          <w:iCs/>
          <w:sz w:val="24"/>
          <w:szCs w:val="24"/>
        </w:rPr>
      </w:pPr>
    </w:p>
    <w:p w14:paraId="3A8AD77C" w14:textId="7B7986CF" w:rsidR="009D546B" w:rsidRPr="00BB441C" w:rsidRDefault="009D546B" w:rsidP="008D3257">
      <w:pPr>
        <w:jc w:val="both"/>
        <w:rPr>
          <w:rFonts w:ascii="Times New Roman" w:hAnsi="Times New Roman" w:cs="Times New Roman"/>
          <w:bCs/>
          <w:iCs/>
          <w:sz w:val="24"/>
          <w:szCs w:val="24"/>
        </w:rPr>
      </w:pPr>
    </w:p>
    <w:p w14:paraId="0035C071" w14:textId="292471AA" w:rsidR="009D546B" w:rsidRPr="00BB441C" w:rsidRDefault="009D546B" w:rsidP="008D3257">
      <w:pPr>
        <w:jc w:val="both"/>
        <w:rPr>
          <w:rFonts w:ascii="Times New Roman" w:hAnsi="Times New Roman" w:cs="Times New Roman"/>
          <w:bCs/>
          <w:iCs/>
          <w:sz w:val="24"/>
          <w:szCs w:val="24"/>
        </w:rPr>
      </w:pPr>
    </w:p>
    <w:p w14:paraId="76294C97" w14:textId="296C302C" w:rsidR="009D546B" w:rsidRPr="00BB441C" w:rsidRDefault="009D546B" w:rsidP="008D3257">
      <w:pPr>
        <w:jc w:val="both"/>
        <w:rPr>
          <w:rFonts w:ascii="Times New Roman" w:hAnsi="Times New Roman" w:cs="Times New Roman"/>
          <w:bCs/>
          <w:iCs/>
          <w:sz w:val="24"/>
          <w:szCs w:val="24"/>
        </w:rPr>
      </w:pPr>
    </w:p>
    <w:p w14:paraId="3680D071" w14:textId="06C94B55" w:rsidR="009D546B" w:rsidRPr="00BB441C" w:rsidRDefault="009D546B" w:rsidP="008D3257">
      <w:pPr>
        <w:jc w:val="both"/>
        <w:rPr>
          <w:rFonts w:ascii="Times New Roman" w:hAnsi="Times New Roman" w:cs="Times New Roman"/>
          <w:bCs/>
          <w:iCs/>
          <w:sz w:val="24"/>
          <w:szCs w:val="24"/>
        </w:rPr>
      </w:pPr>
    </w:p>
    <w:p w14:paraId="735BABE8" w14:textId="1EDECDAF" w:rsidR="009D546B" w:rsidRPr="00BB441C" w:rsidRDefault="009D546B" w:rsidP="008D3257">
      <w:pPr>
        <w:jc w:val="both"/>
        <w:rPr>
          <w:rFonts w:ascii="Times New Roman" w:hAnsi="Times New Roman" w:cs="Times New Roman"/>
          <w:bCs/>
          <w:iCs/>
          <w:sz w:val="24"/>
          <w:szCs w:val="24"/>
        </w:rPr>
      </w:pPr>
    </w:p>
    <w:p w14:paraId="6485635A" w14:textId="6C41570C" w:rsidR="009D546B" w:rsidRPr="00BB441C" w:rsidRDefault="009D546B" w:rsidP="008D3257">
      <w:pPr>
        <w:jc w:val="both"/>
        <w:rPr>
          <w:rFonts w:ascii="Times New Roman" w:hAnsi="Times New Roman" w:cs="Times New Roman"/>
          <w:bCs/>
          <w:iCs/>
          <w:sz w:val="24"/>
          <w:szCs w:val="24"/>
        </w:rPr>
      </w:pPr>
    </w:p>
    <w:p w14:paraId="21B56205" w14:textId="467E1AA1" w:rsidR="009D546B" w:rsidRPr="00BB441C" w:rsidRDefault="009D546B" w:rsidP="008D3257">
      <w:pPr>
        <w:jc w:val="both"/>
        <w:rPr>
          <w:rFonts w:ascii="Times New Roman" w:hAnsi="Times New Roman" w:cs="Times New Roman"/>
          <w:bCs/>
          <w:iCs/>
          <w:sz w:val="24"/>
          <w:szCs w:val="24"/>
        </w:rPr>
      </w:pPr>
    </w:p>
    <w:p w14:paraId="6ED070E5" w14:textId="4D87FC4C" w:rsidR="009D546B" w:rsidRPr="00BB441C" w:rsidRDefault="009D546B" w:rsidP="008D3257">
      <w:pPr>
        <w:jc w:val="both"/>
        <w:rPr>
          <w:rFonts w:ascii="Times New Roman" w:hAnsi="Times New Roman" w:cs="Times New Roman"/>
          <w:bCs/>
          <w:iCs/>
          <w:sz w:val="24"/>
          <w:szCs w:val="24"/>
        </w:rPr>
      </w:pPr>
    </w:p>
    <w:p w14:paraId="74E6DA3B" w14:textId="574EF57B" w:rsidR="009D546B" w:rsidRPr="00BB441C" w:rsidRDefault="009D546B" w:rsidP="008D3257">
      <w:pPr>
        <w:jc w:val="both"/>
        <w:rPr>
          <w:rFonts w:ascii="Times New Roman" w:hAnsi="Times New Roman" w:cs="Times New Roman"/>
          <w:bCs/>
          <w:iCs/>
          <w:sz w:val="24"/>
          <w:szCs w:val="24"/>
        </w:rPr>
      </w:pPr>
    </w:p>
    <w:p w14:paraId="0B2C46D4" w14:textId="3CA5F002" w:rsidR="009D546B" w:rsidRPr="00BB441C" w:rsidRDefault="009D546B" w:rsidP="008D3257">
      <w:pPr>
        <w:jc w:val="both"/>
        <w:rPr>
          <w:rFonts w:ascii="Times New Roman" w:hAnsi="Times New Roman" w:cs="Times New Roman"/>
          <w:bCs/>
          <w:iCs/>
          <w:sz w:val="24"/>
          <w:szCs w:val="24"/>
        </w:rPr>
      </w:pPr>
    </w:p>
    <w:p w14:paraId="44F55105" w14:textId="123213EC" w:rsidR="009D546B" w:rsidRPr="00BB441C" w:rsidRDefault="009D546B" w:rsidP="008D3257">
      <w:pPr>
        <w:jc w:val="both"/>
        <w:rPr>
          <w:rFonts w:ascii="Times New Roman" w:hAnsi="Times New Roman" w:cs="Times New Roman"/>
          <w:bCs/>
          <w:iCs/>
          <w:sz w:val="24"/>
          <w:szCs w:val="24"/>
        </w:rPr>
      </w:pPr>
    </w:p>
    <w:p w14:paraId="2632F5D0" w14:textId="0C0D056E" w:rsidR="009D546B" w:rsidRPr="00BB441C" w:rsidRDefault="009D546B" w:rsidP="008D3257">
      <w:pPr>
        <w:jc w:val="both"/>
        <w:rPr>
          <w:rFonts w:ascii="Times New Roman" w:hAnsi="Times New Roman" w:cs="Times New Roman"/>
          <w:bCs/>
          <w:iCs/>
          <w:sz w:val="24"/>
          <w:szCs w:val="24"/>
        </w:rPr>
      </w:pPr>
    </w:p>
    <w:p w14:paraId="6A9610C5" w14:textId="1A0E3E2B" w:rsidR="009D546B" w:rsidRPr="00BB441C" w:rsidRDefault="009D546B" w:rsidP="008D3257">
      <w:pPr>
        <w:jc w:val="both"/>
        <w:rPr>
          <w:rFonts w:ascii="Times New Roman" w:hAnsi="Times New Roman" w:cs="Times New Roman"/>
          <w:bCs/>
          <w:iCs/>
          <w:sz w:val="24"/>
          <w:szCs w:val="24"/>
        </w:rPr>
      </w:pPr>
    </w:p>
    <w:p w14:paraId="2F73C0FA" w14:textId="06BF09FF" w:rsidR="009D546B" w:rsidRPr="00BB441C" w:rsidRDefault="009D546B" w:rsidP="008D3257">
      <w:pPr>
        <w:jc w:val="both"/>
        <w:rPr>
          <w:rFonts w:ascii="Times New Roman" w:hAnsi="Times New Roman" w:cs="Times New Roman"/>
          <w:bCs/>
          <w:iCs/>
          <w:sz w:val="24"/>
          <w:szCs w:val="24"/>
        </w:rPr>
      </w:pPr>
    </w:p>
    <w:p w14:paraId="69EF2093" w14:textId="15C1964D" w:rsidR="009D546B" w:rsidRPr="00BB441C" w:rsidRDefault="009D546B" w:rsidP="008D3257">
      <w:pPr>
        <w:jc w:val="both"/>
        <w:rPr>
          <w:rFonts w:ascii="Times New Roman" w:hAnsi="Times New Roman" w:cs="Times New Roman"/>
          <w:bCs/>
          <w:iCs/>
          <w:sz w:val="24"/>
          <w:szCs w:val="24"/>
        </w:rPr>
      </w:pPr>
    </w:p>
    <w:p w14:paraId="3EAFB4DB" w14:textId="75BA07D4" w:rsidR="009D546B" w:rsidRPr="00BB441C" w:rsidRDefault="009D546B" w:rsidP="008D3257">
      <w:pPr>
        <w:jc w:val="both"/>
        <w:rPr>
          <w:rFonts w:ascii="Times New Roman" w:hAnsi="Times New Roman" w:cs="Times New Roman"/>
          <w:bCs/>
          <w:iCs/>
          <w:sz w:val="24"/>
          <w:szCs w:val="24"/>
        </w:rPr>
      </w:pPr>
    </w:p>
    <w:p w14:paraId="7CCB3AC9" w14:textId="1B9B2B15" w:rsidR="009D546B" w:rsidRPr="00BB441C" w:rsidRDefault="009D546B" w:rsidP="008D3257">
      <w:pPr>
        <w:jc w:val="both"/>
        <w:rPr>
          <w:rFonts w:ascii="Times New Roman" w:hAnsi="Times New Roman" w:cs="Times New Roman"/>
          <w:bCs/>
          <w:iCs/>
          <w:sz w:val="24"/>
          <w:szCs w:val="24"/>
        </w:rPr>
      </w:pPr>
    </w:p>
    <w:p w14:paraId="2AD0740F" w14:textId="77777777" w:rsidR="009D546B" w:rsidRPr="00BB441C" w:rsidRDefault="009D546B" w:rsidP="008D3257">
      <w:pPr>
        <w:jc w:val="both"/>
        <w:rPr>
          <w:rFonts w:ascii="Times New Roman" w:hAnsi="Times New Roman" w:cs="Times New Roman"/>
          <w:bCs/>
          <w:iCs/>
          <w:sz w:val="24"/>
          <w:szCs w:val="24"/>
        </w:rPr>
      </w:pPr>
    </w:p>
    <w:sdt>
      <w:sdtPr>
        <w:rPr>
          <w:rFonts w:ascii="Times New Roman" w:eastAsiaTheme="minorHAnsi" w:hAnsi="Times New Roman" w:cs="Times New Roman"/>
          <w:color w:val="auto"/>
          <w:sz w:val="24"/>
          <w:szCs w:val="24"/>
        </w:rPr>
        <w:id w:val="-1409528603"/>
        <w:docPartObj>
          <w:docPartGallery w:val="Table of Contents"/>
          <w:docPartUnique/>
        </w:docPartObj>
      </w:sdtPr>
      <w:sdtEndPr>
        <w:rPr>
          <w:b/>
          <w:bCs/>
          <w:noProof/>
        </w:rPr>
      </w:sdtEndPr>
      <w:sdtContent>
        <w:p w14:paraId="110A323A" w14:textId="60A7ED03" w:rsidR="009D546B" w:rsidRPr="00BB441C" w:rsidRDefault="009D546B" w:rsidP="008D3257">
          <w:pPr>
            <w:pStyle w:val="TOCHeading"/>
            <w:jc w:val="both"/>
            <w:rPr>
              <w:rFonts w:ascii="Times New Roman" w:hAnsi="Times New Roman" w:cs="Times New Roman"/>
              <w:sz w:val="24"/>
              <w:szCs w:val="24"/>
            </w:rPr>
          </w:pPr>
          <w:r w:rsidRPr="00BB441C">
            <w:rPr>
              <w:rFonts w:ascii="Times New Roman" w:hAnsi="Times New Roman" w:cs="Times New Roman"/>
              <w:sz w:val="24"/>
              <w:szCs w:val="24"/>
            </w:rPr>
            <w:t>Table of Contents</w:t>
          </w:r>
        </w:p>
        <w:p w14:paraId="68BFA48B" w14:textId="32F0C42F" w:rsidR="008D3257" w:rsidRPr="00BB441C" w:rsidRDefault="009D546B">
          <w:pPr>
            <w:pStyle w:val="TOC1"/>
            <w:tabs>
              <w:tab w:val="left" w:pos="480"/>
              <w:tab w:val="right" w:leader="dot" w:pos="9350"/>
            </w:tabs>
            <w:rPr>
              <w:rFonts w:eastAsiaTheme="minorEastAsia"/>
              <w:noProof/>
              <w:lang w:eastAsia="en-US"/>
            </w:rPr>
          </w:pPr>
          <w:r w:rsidRPr="00BB441C">
            <w:fldChar w:fldCharType="begin"/>
          </w:r>
          <w:r w:rsidRPr="00BB441C">
            <w:instrText xml:space="preserve"> TOC \o "1-3" \h \z \u </w:instrText>
          </w:r>
          <w:r w:rsidRPr="00BB441C">
            <w:fldChar w:fldCharType="separate"/>
          </w:r>
          <w:hyperlink w:anchor="_Toc130761115" w:history="1">
            <w:r w:rsidR="008D3257" w:rsidRPr="00BB441C">
              <w:rPr>
                <w:rStyle w:val="Hyperlink"/>
                <w:noProof/>
              </w:rPr>
              <w:t>1</w:t>
            </w:r>
            <w:r w:rsidR="008D3257" w:rsidRPr="00BB441C">
              <w:rPr>
                <w:rFonts w:eastAsiaTheme="minorEastAsia"/>
                <w:noProof/>
                <w:lang w:eastAsia="en-US"/>
              </w:rPr>
              <w:tab/>
            </w:r>
            <w:r w:rsidR="008D3257" w:rsidRPr="00BB441C">
              <w:rPr>
                <w:rStyle w:val="Hyperlink"/>
                <w:noProof/>
              </w:rPr>
              <w:t>INTRODUCTION</w:t>
            </w:r>
            <w:r w:rsidR="008D3257" w:rsidRPr="00BB441C">
              <w:rPr>
                <w:noProof/>
                <w:webHidden/>
              </w:rPr>
              <w:tab/>
            </w:r>
            <w:r w:rsidR="008D3257" w:rsidRPr="00BB441C">
              <w:rPr>
                <w:noProof/>
                <w:webHidden/>
              </w:rPr>
              <w:fldChar w:fldCharType="begin"/>
            </w:r>
            <w:r w:rsidR="008D3257" w:rsidRPr="00BB441C">
              <w:rPr>
                <w:noProof/>
                <w:webHidden/>
              </w:rPr>
              <w:instrText xml:space="preserve"> PAGEREF _Toc130761115 \h </w:instrText>
            </w:r>
            <w:r w:rsidR="008D3257" w:rsidRPr="00BB441C">
              <w:rPr>
                <w:noProof/>
                <w:webHidden/>
              </w:rPr>
            </w:r>
            <w:r w:rsidR="008D3257" w:rsidRPr="00BB441C">
              <w:rPr>
                <w:noProof/>
                <w:webHidden/>
              </w:rPr>
              <w:fldChar w:fldCharType="separate"/>
            </w:r>
            <w:r w:rsidR="008D3257" w:rsidRPr="00BB441C">
              <w:rPr>
                <w:noProof/>
                <w:webHidden/>
              </w:rPr>
              <w:t>4</w:t>
            </w:r>
            <w:r w:rsidR="008D3257" w:rsidRPr="00BB441C">
              <w:rPr>
                <w:noProof/>
                <w:webHidden/>
              </w:rPr>
              <w:fldChar w:fldCharType="end"/>
            </w:r>
          </w:hyperlink>
        </w:p>
        <w:p w14:paraId="1B185452" w14:textId="1DCF2221" w:rsidR="008D3257" w:rsidRPr="00BB441C" w:rsidRDefault="008D3257">
          <w:pPr>
            <w:pStyle w:val="TOC2"/>
            <w:tabs>
              <w:tab w:val="left" w:pos="880"/>
              <w:tab w:val="right" w:leader="dot" w:pos="9350"/>
            </w:tabs>
            <w:rPr>
              <w:rFonts w:eastAsiaTheme="minorEastAsia"/>
              <w:noProof/>
              <w:szCs w:val="24"/>
              <w:lang w:eastAsia="en-US"/>
            </w:rPr>
          </w:pPr>
          <w:hyperlink w:anchor="_Toc130761116" w:history="1">
            <w:r w:rsidRPr="00BB441C">
              <w:rPr>
                <w:rStyle w:val="Hyperlink"/>
                <w:noProof/>
                <w:szCs w:val="24"/>
              </w:rPr>
              <w:t>1.1</w:t>
            </w:r>
            <w:r w:rsidRPr="00BB441C">
              <w:rPr>
                <w:rFonts w:eastAsiaTheme="minorEastAsia"/>
                <w:noProof/>
                <w:szCs w:val="24"/>
                <w:lang w:eastAsia="en-US"/>
              </w:rPr>
              <w:tab/>
            </w:r>
            <w:r w:rsidRPr="00BB441C">
              <w:rPr>
                <w:rStyle w:val="Hyperlink"/>
                <w:noProof/>
                <w:szCs w:val="24"/>
              </w:rPr>
              <w:t>Purpose and Scope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_Toc130761116 \h </w:instrText>
            </w:r>
            <w:r w:rsidRPr="00BB441C">
              <w:rPr>
                <w:noProof/>
                <w:webHidden/>
                <w:szCs w:val="24"/>
              </w:rPr>
            </w:r>
            <w:r w:rsidRPr="00BB441C">
              <w:rPr>
                <w:noProof/>
                <w:webHidden/>
                <w:szCs w:val="24"/>
              </w:rPr>
              <w:fldChar w:fldCharType="separate"/>
            </w:r>
            <w:r w:rsidRPr="00BB441C">
              <w:rPr>
                <w:noProof/>
                <w:webHidden/>
                <w:szCs w:val="24"/>
              </w:rPr>
              <w:t>4</w:t>
            </w:r>
            <w:r w:rsidRPr="00BB441C">
              <w:rPr>
                <w:noProof/>
                <w:webHidden/>
                <w:szCs w:val="24"/>
              </w:rPr>
              <w:fldChar w:fldCharType="end"/>
            </w:r>
          </w:hyperlink>
        </w:p>
        <w:p w14:paraId="0F678FE1" w14:textId="4FF8C0EC" w:rsidR="008D3257" w:rsidRPr="00BB441C" w:rsidRDefault="008D3257">
          <w:pPr>
            <w:pStyle w:val="TOC2"/>
            <w:tabs>
              <w:tab w:val="left" w:pos="880"/>
              <w:tab w:val="right" w:leader="dot" w:pos="9350"/>
            </w:tabs>
            <w:rPr>
              <w:rFonts w:eastAsiaTheme="minorEastAsia"/>
              <w:noProof/>
              <w:szCs w:val="24"/>
              <w:lang w:eastAsia="en-US"/>
            </w:rPr>
          </w:pPr>
          <w:hyperlink w:anchor="_Toc130761117" w:history="1">
            <w:r w:rsidRPr="00BB441C">
              <w:rPr>
                <w:rStyle w:val="Hyperlink"/>
                <w:noProof/>
                <w:szCs w:val="24"/>
              </w:rPr>
              <w:t>1.2</w:t>
            </w:r>
            <w:r w:rsidRPr="00BB441C">
              <w:rPr>
                <w:rFonts w:eastAsiaTheme="minorEastAsia"/>
                <w:noProof/>
                <w:szCs w:val="24"/>
                <w:lang w:eastAsia="en-US"/>
              </w:rPr>
              <w:tab/>
            </w:r>
            <w:r w:rsidRPr="00BB441C">
              <w:rPr>
                <w:rStyle w:val="Hyperlink"/>
                <w:noProof/>
                <w:szCs w:val="24"/>
              </w:rPr>
              <w:t>Project Executive Summary</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_Toc130761117 \h </w:instrText>
            </w:r>
            <w:r w:rsidRPr="00BB441C">
              <w:rPr>
                <w:noProof/>
                <w:webHidden/>
                <w:szCs w:val="24"/>
              </w:rPr>
            </w:r>
            <w:r w:rsidRPr="00BB441C">
              <w:rPr>
                <w:noProof/>
                <w:webHidden/>
                <w:szCs w:val="24"/>
              </w:rPr>
              <w:fldChar w:fldCharType="separate"/>
            </w:r>
            <w:r w:rsidRPr="00BB441C">
              <w:rPr>
                <w:noProof/>
                <w:webHidden/>
                <w:szCs w:val="24"/>
              </w:rPr>
              <w:t>5</w:t>
            </w:r>
            <w:r w:rsidRPr="00BB441C">
              <w:rPr>
                <w:noProof/>
                <w:webHidden/>
                <w:szCs w:val="24"/>
              </w:rPr>
              <w:fldChar w:fldCharType="end"/>
            </w:r>
          </w:hyperlink>
        </w:p>
        <w:p w14:paraId="13076629" w14:textId="6675684B" w:rsidR="008D3257" w:rsidRPr="00BB441C" w:rsidRDefault="008D3257">
          <w:pPr>
            <w:pStyle w:val="TOC3"/>
            <w:tabs>
              <w:tab w:val="left" w:pos="1320"/>
              <w:tab w:val="right" w:leader="dot" w:pos="9350"/>
            </w:tabs>
            <w:rPr>
              <w:rFonts w:eastAsiaTheme="minorEastAsia"/>
              <w:noProof/>
              <w:szCs w:val="24"/>
              <w:lang w:eastAsia="en-US"/>
            </w:rPr>
          </w:pPr>
          <w:hyperlink w:anchor="_Toc130761118" w:history="1">
            <w:r w:rsidRPr="00BB441C">
              <w:rPr>
                <w:rStyle w:val="Hyperlink"/>
                <w:noProof/>
                <w:szCs w:val="24"/>
              </w:rPr>
              <w:t>1.2.1</w:t>
            </w:r>
            <w:r w:rsidRPr="00BB441C">
              <w:rPr>
                <w:rFonts w:eastAsiaTheme="minorEastAsia"/>
                <w:noProof/>
                <w:szCs w:val="24"/>
                <w:lang w:eastAsia="en-US"/>
              </w:rPr>
              <w:tab/>
            </w:r>
            <w:r w:rsidRPr="00BB441C">
              <w:rPr>
                <w:rStyle w:val="Hyperlink"/>
                <w:noProof/>
                <w:szCs w:val="24"/>
              </w:rPr>
              <w:t>System Overview</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_Toc130761118 \h </w:instrText>
            </w:r>
            <w:r w:rsidRPr="00BB441C">
              <w:rPr>
                <w:noProof/>
                <w:webHidden/>
                <w:szCs w:val="24"/>
              </w:rPr>
            </w:r>
            <w:r w:rsidRPr="00BB441C">
              <w:rPr>
                <w:noProof/>
                <w:webHidden/>
                <w:szCs w:val="24"/>
              </w:rPr>
              <w:fldChar w:fldCharType="separate"/>
            </w:r>
            <w:r w:rsidRPr="00BB441C">
              <w:rPr>
                <w:noProof/>
                <w:webHidden/>
                <w:szCs w:val="24"/>
              </w:rPr>
              <w:t>5</w:t>
            </w:r>
            <w:r w:rsidRPr="00BB441C">
              <w:rPr>
                <w:noProof/>
                <w:webHidden/>
                <w:szCs w:val="24"/>
              </w:rPr>
              <w:fldChar w:fldCharType="end"/>
            </w:r>
          </w:hyperlink>
        </w:p>
        <w:p w14:paraId="1DE6E7F2" w14:textId="6925901E" w:rsidR="008D3257" w:rsidRPr="00BB441C" w:rsidRDefault="008D3257">
          <w:pPr>
            <w:pStyle w:val="TOC3"/>
            <w:tabs>
              <w:tab w:val="left" w:pos="1320"/>
              <w:tab w:val="right" w:leader="dot" w:pos="9350"/>
            </w:tabs>
            <w:rPr>
              <w:rFonts w:eastAsiaTheme="minorEastAsia"/>
              <w:noProof/>
              <w:szCs w:val="24"/>
              <w:lang w:eastAsia="en-US"/>
            </w:rPr>
          </w:pPr>
          <w:hyperlink w:anchor="_Toc130761119" w:history="1">
            <w:r w:rsidRPr="00BB441C">
              <w:rPr>
                <w:rStyle w:val="Hyperlink"/>
                <w:noProof/>
                <w:szCs w:val="24"/>
              </w:rPr>
              <w:t>1.2.2</w:t>
            </w:r>
            <w:r w:rsidRPr="00BB441C">
              <w:rPr>
                <w:rFonts w:eastAsiaTheme="minorEastAsia"/>
                <w:noProof/>
                <w:szCs w:val="24"/>
                <w:lang w:eastAsia="en-US"/>
              </w:rPr>
              <w:tab/>
            </w:r>
            <w:r w:rsidRPr="00BB441C">
              <w:rPr>
                <w:rStyle w:val="Hyperlink"/>
                <w:noProof/>
                <w:szCs w:val="24"/>
              </w:rPr>
              <w:t>Design Constraints</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_Toc130761119 \h </w:instrText>
            </w:r>
            <w:r w:rsidRPr="00BB441C">
              <w:rPr>
                <w:noProof/>
                <w:webHidden/>
                <w:szCs w:val="24"/>
              </w:rPr>
            </w:r>
            <w:r w:rsidRPr="00BB441C">
              <w:rPr>
                <w:noProof/>
                <w:webHidden/>
                <w:szCs w:val="24"/>
              </w:rPr>
              <w:fldChar w:fldCharType="separate"/>
            </w:r>
            <w:r w:rsidRPr="00BB441C">
              <w:rPr>
                <w:noProof/>
                <w:webHidden/>
                <w:szCs w:val="24"/>
              </w:rPr>
              <w:t>6</w:t>
            </w:r>
            <w:r w:rsidRPr="00BB441C">
              <w:rPr>
                <w:noProof/>
                <w:webHidden/>
                <w:szCs w:val="24"/>
              </w:rPr>
              <w:fldChar w:fldCharType="end"/>
            </w:r>
          </w:hyperlink>
        </w:p>
        <w:p w14:paraId="3E5CF978" w14:textId="02456600" w:rsidR="008D3257" w:rsidRPr="00BB441C" w:rsidRDefault="008D3257">
          <w:pPr>
            <w:pStyle w:val="TOC3"/>
            <w:tabs>
              <w:tab w:val="left" w:pos="1320"/>
              <w:tab w:val="right" w:leader="dot" w:pos="9350"/>
            </w:tabs>
            <w:rPr>
              <w:rFonts w:eastAsiaTheme="minorEastAsia"/>
              <w:noProof/>
              <w:szCs w:val="24"/>
              <w:lang w:eastAsia="en-US"/>
            </w:rPr>
          </w:pPr>
          <w:hyperlink w:anchor="_Toc130761120" w:history="1">
            <w:r w:rsidRPr="00BB441C">
              <w:rPr>
                <w:rStyle w:val="Hyperlink"/>
                <w:noProof/>
                <w:szCs w:val="24"/>
              </w:rPr>
              <w:t>1.2.3</w:t>
            </w:r>
            <w:r w:rsidRPr="00BB441C">
              <w:rPr>
                <w:rFonts w:eastAsiaTheme="minorEastAsia"/>
                <w:noProof/>
                <w:szCs w:val="24"/>
                <w:lang w:eastAsia="en-US"/>
              </w:rPr>
              <w:tab/>
            </w:r>
            <w:r w:rsidRPr="00BB441C">
              <w:rPr>
                <w:rStyle w:val="Hyperlink"/>
                <w:noProof/>
                <w:szCs w:val="24"/>
              </w:rPr>
              <w:t>Future Contingencies</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_Toc130761120 \h </w:instrText>
            </w:r>
            <w:r w:rsidRPr="00BB441C">
              <w:rPr>
                <w:noProof/>
                <w:webHidden/>
                <w:szCs w:val="24"/>
              </w:rPr>
            </w:r>
            <w:r w:rsidRPr="00BB441C">
              <w:rPr>
                <w:noProof/>
                <w:webHidden/>
                <w:szCs w:val="24"/>
              </w:rPr>
              <w:fldChar w:fldCharType="separate"/>
            </w:r>
            <w:r w:rsidRPr="00BB441C">
              <w:rPr>
                <w:noProof/>
                <w:webHidden/>
                <w:szCs w:val="24"/>
              </w:rPr>
              <w:t>6</w:t>
            </w:r>
            <w:r w:rsidRPr="00BB441C">
              <w:rPr>
                <w:noProof/>
                <w:webHidden/>
                <w:szCs w:val="24"/>
              </w:rPr>
              <w:fldChar w:fldCharType="end"/>
            </w:r>
          </w:hyperlink>
        </w:p>
        <w:p w14:paraId="0FDB402C" w14:textId="59651435" w:rsidR="008D3257" w:rsidRPr="00BB441C" w:rsidRDefault="008D3257">
          <w:pPr>
            <w:pStyle w:val="TOC2"/>
            <w:tabs>
              <w:tab w:val="left" w:pos="880"/>
              <w:tab w:val="right" w:leader="dot" w:pos="9350"/>
            </w:tabs>
            <w:rPr>
              <w:rFonts w:eastAsiaTheme="minorEastAsia"/>
              <w:noProof/>
              <w:szCs w:val="24"/>
              <w:lang w:eastAsia="en-US"/>
            </w:rPr>
          </w:pPr>
          <w:hyperlink w:anchor="_Toc130761121" w:history="1">
            <w:r w:rsidRPr="00BB441C">
              <w:rPr>
                <w:rStyle w:val="Hyperlink"/>
                <w:noProof/>
                <w:szCs w:val="24"/>
              </w:rPr>
              <w:t>1.3</w:t>
            </w:r>
            <w:r w:rsidRPr="00BB441C">
              <w:rPr>
                <w:rFonts w:eastAsiaTheme="minorEastAsia"/>
                <w:noProof/>
                <w:szCs w:val="24"/>
                <w:lang w:eastAsia="en-US"/>
              </w:rPr>
              <w:tab/>
            </w:r>
            <w:r w:rsidRPr="00BB441C">
              <w:rPr>
                <w:rStyle w:val="Hyperlink"/>
                <w:noProof/>
                <w:szCs w:val="24"/>
              </w:rPr>
              <w:t>Glossary</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_Toc130761121 \h </w:instrText>
            </w:r>
            <w:r w:rsidRPr="00BB441C">
              <w:rPr>
                <w:noProof/>
                <w:webHidden/>
                <w:szCs w:val="24"/>
              </w:rPr>
            </w:r>
            <w:r w:rsidRPr="00BB441C">
              <w:rPr>
                <w:noProof/>
                <w:webHidden/>
                <w:szCs w:val="24"/>
              </w:rPr>
              <w:fldChar w:fldCharType="separate"/>
            </w:r>
            <w:r w:rsidRPr="00BB441C">
              <w:rPr>
                <w:noProof/>
                <w:webHidden/>
                <w:szCs w:val="24"/>
              </w:rPr>
              <w:t>7</w:t>
            </w:r>
            <w:r w:rsidRPr="00BB441C">
              <w:rPr>
                <w:noProof/>
                <w:webHidden/>
                <w:szCs w:val="24"/>
              </w:rPr>
              <w:fldChar w:fldCharType="end"/>
            </w:r>
          </w:hyperlink>
        </w:p>
        <w:p w14:paraId="693987B6" w14:textId="2BB93A8C" w:rsidR="008D3257" w:rsidRPr="00BB441C" w:rsidRDefault="008D3257">
          <w:pPr>
            <w:pStyle w:val="TOC1"/>
            <w:tabs>
              <w:tab w:val="right" w:leader="dot" w:pos="9350"/>
            </w:tabs>
            <w:rPr>
              <w:rFonts w:eastAsiaTheme="minorEastAsia"/>
              <w:noProof/>
              <w:lang w:eastAsia="en-US"/>
            </w:rPr>
          </w:pPr>
          <w:hyperlink w:anchor="_Toc130761122" w:history="1">
            <w:r w:rsidRPr="00BB441C">
              <w:rPr>
                <w:rStyle w:val="Hyperlink"/>
                <w:noProof/>
              </w:rPr>
              <w:t>2.0 SYSTEM ARCHITECTURE</w:t>
            </w:r>
            <w:r w:rsidRPr="00BB441C">
              <w:rPr>
                <w:noProof/>
                <w:webHidden/>
              </w:rPr>
              <w:tab/>
            </w:r>
            <w:r w:rsidRPr="00BB441C">
              <w:rPr>
                <w:noProof/>
                <w:webHidden/>
              </w:rPr>
              <w:fldChar w:fldCharType="begin"/>
            </w:r>
            <w:r w:rsidRPr="00BB441C">
              <w:rPr>
                <w:noProof/>
                <w:webHidden/>
              </w:rPr>
              <w:instrText xml:space="preserve"> PAGEREF _Toc130761122 \h </w:instrText>
            </w:r>
            <w:r w:rsidRPr="00BB441C">
              <w:rPr>
                <w:noProof/>
                <w:webHidden/>
              </w:rPr>
            </w:r>
            <w:r w:rsidRPr="00BB441C">
              <w:rPr>
                <w:noProof/>
                <w:webHidden/>
              </w:rPr>
              <w:fldChar w:fldCharType="separate"/>
            </w:r>
            <w:r w:rsidRPr="00BB441C">
              <w:rPr>
                <w:noProof/>
                <w:webHidden/>
              </w:rPr>
              <w:t>8</w:t>
            </w:r>
            <w:r w:rsidRPr="00BB441C">
              <w:rPr>
                <w:noProof/>
                <w:webHidden/>
              </w:rPr>
              <w:fldChar w:fldCharType="end"/>
            </w:r>
          </w:hyperlink>
        </w:p>
        <w:p w14:paraId="5F184601" w14:textId="57922480" w:rsidR="008D3257" w:rsidRPr="00BB441C" w:rsidRDefault="008D3257">
          <w:pPr>
            <w:pStyle w:val="TOC2"/>
            <w:tabs>
              <w:tab w:val="left" w:pos="880"/>
              <w:tab w:val="right" w:leader="dot" w:pos="9350"/>
            </w:tabs>
            <w:rPr>
              <w:rFonts w:eastAsiaTheme="minorEastAsia"/>
              <w:noProof/>
              <w:szCs w:val="24"/>
              <w:lang w:eastAsia="en-US"/>
            </w:rPr>
          </w:pPr>
          <w:hyperlink w:anchor="_Toc130761123" w:history="1">
            <w:r w:rsidRPr="00BB441C">
              <w:rPr>
                <w:rStyle w:val="Hyperlink"/>
                <w:noProof/>
                <w:szCs w:val="24"/>
              </w:rPr>
              <w:t>2.1</w:t>
            </w:r>
            <w:r w:rsidRPr="00BB441C">
              <w:rPr>
                <w:rFonts w:eastAsiaTheme="minorEastAsia"/>
                <w:noProof/>
                <w:szCs w:val="24"/>
                <w:lang w:eastAsia="en-US"/>
              </w:rPr>
              <w:tab/>
            </w:r>
            <w:r w:rsidRPr="00BB441C">
              <w:rPr>
                <w:rStyle w:val="Hyperlink"/>
                <w:noProof/>
                <w:szCs w:val="24"/>
              </w:rPr>
              <w:t>System Hardware Architecture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_Toc130761123 \h </w:instrText>
            </w:r>
            <w:r w:rsidRPr="00BB441C">
              <w:rPr>
                <w:noProof/>
                <w:webHidden/>
                <w:szCs w:val="24"/>
              </w:rPr>
            </w:r>
            <w:r w:rsidRPr="00BB441C">
              <w:rPr>
                <w:noProof/>
                <w:webHidden/>
                <w:szCs w:val="24"/>
              </w:rPr>
              <w:fldChar w:fldCharType="separate"/>
            </w:r>
            <w:r w:rsidRPr="00BB441C">
              <w:rPr>
                <w:noProof/>
                <w:webHidden/>
                <w:szCs w:val="24"/>
              </w:rPr>
              <w:t>8</w:t>
            </w:r>
            <w:r w:rsidRPr="00BB441C">
              <w:rPr>
                <w:noProof/>
                <w:webHidden/>
                <w:szCs w:val="24"/>
              </w:rPr>
              <w:fldChar w:fldCharType="end"/>
            </w:r>
          </w:hyperlink>
        </w:p>
        <w:p w14:paraId="41427BFD" w14:textId="00F4790C" w:rsidR="008D3257" w:rsidRPr="00BB441C" w:rsidRDefault="008D3257">
          <w:pPr>
            <w:pStyle w:val="TOC2"/>
            <w:tabs>
              <w:tab w:val="left" w:pos="880"/>
              <w:tab w:val="right" w:leader="dot" w:pos="9350"/>
            </w:tabs>
            <w:rPr>
              <w:rFonts w:eastAsiaTheme="minorEastAsia"/>
              <w:noProof/>
              <w:szCs w:val="24"/>
              <w:lang w:eastAsia="en-US"/>
            </w:rPr>
          </w:pPr>
          <w:hyperlink w:anchor="_Toc130761124" w:history="1">
            <w:r w:rsidRPr="00BB441C">
              <w:rPr>
                <w:rStyle w:val="Hyperlink"/>
                <w:noProof/>
                <w:szCs w:val="24"/>
              </w:rPr>
              <w:t>2.2</w:t>
            </w:r>
            <w:r w:rsidRPr="00BB441C">
              <w:rPr>
                <w:rFonts w:eastAsiaTheme="minorEastAsia"/>
                <w:noProof/>
                <w:szCs w:val="24"/>
                <w:lang w:eastAsia="en-US"/>
              </w:rPr>
              <w:tab/>
            </w:r>
            <w:r w:rsidRPr="00BB441C">
              <w:rPr>
                <w:rStyle w:val="Hyperlink"/>
                <w:noProof/>
                <w:szCs w:val="24"/>
              </w:rPr>
              <w:t>System Software Architecture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_Toc130761124 \h </w:instrText>
            </w:r>
            <w:r w:rsidRPr="00BB441C">
              <w:rPr>
                <w:noProof/>
                <w:webHidden/>
                <w:szCs w:val="24"/>
              </w:rPr>
            </w:r>
            <w:r w:rsidRPr="00BB441C">
              <w:rPr>
                <w:noProof/>
                <w:webHidden/>
                <w:szCs w:val="24"/>
              </w:rPr>
              <w:fldChar w:fldCharType="separate"/>
            </w:r>
            <w:r w:rsidRPr="00BB441C">
              <w:rPr>
                <w:noProof/>
                <w:webHidden/>
                <w:szCs w:val="24"/>
              </w:rPr>
              <w:t>8</w:t>
            </w:r>
            <w:r w:rsidRPr="00BB441C">
              <w:rPr>
                <w:noProof/>
                <w:webHidden/>
                <w:szCs w:val="24"/>
              </w:rPr>
              <w:fldChar w:fldCharType="end"/>
            </w:r>
          </w:hyperlink>
        </w:p>
        <w:p w14:paraId="2E9B7AC5" w14:textId="0B91699E" w:rsidR="008D3257" w:rsidRPr="00BB441C" w:rsidRDefault="008D3257">
          <w:pPr>
            <w:pStyle w:val="TOC2"/>
            <w:tabs>
              <w:tab w:val="left" w:pos="880"/>
              <w:tab w:val="right" w:leader="dot" w:pos="9350"/>
            </w:tabs>
            <w:rPr>
              <w:rFonts w:eastAsiaTheme="minorEastAsia"/>
              <w:noProof/>
              <w:szCs w:val="24"/>
              <w:lang w:eastAsia="en-US"/>
            </w:rPr>
          </w:pPr>
          <w:hyperlink w:anchor="_Toc130761125" w:history="1">
            <w:r w:rsidRPr="00BB441C">
              <w:rPr>
                <w:rStyle w:val="Hyperlink"/>
                <w:noProof/>
                <w:szCs w:val="24"/>
              </w:rPr>
              <w:t>2.3</w:t>
            </w:r>
            <w:r w:rsidRPr="00BB441C">
              <w:rPr>
                <w:rFonts w:eastAsiaTheme="minorEastAsia"/>
                <w:noProof/>
                <w:szCs w:val="24"/>
                <w:lang w:eastAsia="en-US"/>
              </w:rPr>
              <w:tab/>
            </w:r>
            <w:r w:rsidRPr="00BB441C">
              <w:rPr>
                <w:rStyle w:val="Hyperlink"/>
                <w:noProof/>
                <w:szCs w:val="24"/>
              </w:rPr>
              <w:t>Internal communication architecture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_Toc130761125 \h </w:instrText>
            </w:r>
            <w:r w:rsidRPr="00BB441C">
              <w:rPr>
                <w:noProof/>
                <w:webHidden/>
                <w:szCs w:val="24"/>
              </w:rPr>
            </w:r>
            <w:r w:rsidRPr="00BB441C">
              <w:rPr>
                <w:noProof/>
                <w:webHidden/>
                <w:szCs w:val="24"/>
              </w:rPr>
              <w:fldChar w:fldCharType="separate"/>
            </w:r>
            <w:r w:rsidRPr="00BB441C">
              <w:rPr>
                <w:noProof/>
                <w:webHidden/>
                <w:szCs w:val="24"/>
              </w:rPr>
              <w:t>9</w:t>
            </w:r>
            <w:r w:rsidRPr="00BB441C">
              <w:rPr>
                <w:noProof/>
                <w:webHidden/>
                <w:szCs w:val="24"/>
              </w:rPr>
              <w:fldChar w:fldCharType="end"/>
            </w:r>
          </w:hyperlink>
        </w:p>
        <w:p w14:paraId="1DC19396" w14:textId="78DE1EA8" w:rsidR="008D3257" w:rsidRPr="00BB441C" w:rsidRDefault="008D3257">
          <w:pPr>
            <w:pStyle w:val="TOC1"/>
            <w:tabs>
              <w:tab w:val="right" w:leader="dot" w:pos="9350"/>
            </w:tabs>
            <w:rPr>
              <w:rFonts w:eastAsiaTheme="minorEastAsia"/>
              <w:noProof/>
              <w:lang w:eastAsia="en-US"/>
            </w:rPr>
          </w:pPr>
          <w:hyperlink w:anchor="_Toc130761126" w:history="1">
            <w:r w:rsidRPr="00BB441C">
              <w:rPr>
                <w:rStyle w:val="Hyperlink"/>
                <w:noProof/>
              </w:rPr>
              <w:t>3.0 FILE AND DATABASE DESIGN</w:t>
            </w:r>
            <w:r w:rsidRPr="00BB441C">
              <w:rPr>
                <w:noProof/>
                <w:webHidden/>
              </w:rPr>
              <w:tab/>
            </w:r>
            <w:r w:rsidRPr="00BB441C">
              <w:rPr>
                <w:noProof/>
                <w:webHidden/>
              </w:rPr>
              <w:fldChar w:fldCharType="begin"/>
            </w:r>
            <w:r w:rsidRPr="00BB441C">
              <w:rPr>
                <w:noProof/>
                <w:webHidden/>
              </w:rPr>
              <w:instrText xml:space="preserve"> PAGEREF _Toc130761126 \h </w:instrText>
            </w:r>
            <w:r w:rsidRPr="00BB441C">
              <w:rPr>
                <w:noProof/>
                <w:webHidden/>
              </w:rPr>
            </w:r>
            <w:r w:rsidRPr="00BB441C">
              <w:rPr>
                <w:noProof/>
                <w:webHidden/>
              </w:rPr>
              <w:fldChar w:fldCharType="separate"/>
            </w:r>
            <w:r w:rsidRPr="00BB441C">
              <w:rPr>
                <w:noProof/>
                <w:webHidden/>
              </w:rPr>
              <w:t>10</w:t>
            </w:r>
            <w:r w:rsidRPr="00BB441C">
              <w:rPr>
                <w:noProof/>
                <w:webHidden/>
              </w:rPr>
              <w:fldChar w:fldCharType="end"/>
            </w:r>
          </w:hyperlink>
        </w:p>
        <w:p w14:paraId="2647A7ED" w14:textId="48173649" w:rsidR="008D3257" w:rsidRPr="00BB441C" w:rsidRDefault="008D3257">
          <w:pPr>
            <w:pStyle w:val="TOC2"/>
            <w:tabs>
              <w:tab w:val="right" w:leader="dot" w:pos="9350"/>
            </w:tabs>
            <w:rPr>
              <w:rFonts w:eastAsiaTheme="minorEastAsia"/>
              <w:noProof/>
              <w:szCs w:val="24"/>
              <w:lang w:eastAsia="en-US"/>
            </w:rPr>
          </w:pPr>
          <w:hyperlink w:anchor="_Toc130761127" w:history="1">
            <w:r w:rsidRPr="00BB441C">
              <w:rPr>
                <w:rStyle w:val="Hyperlink"/>
                <w:noProof/>
                <w:szCs w:val="24"/>
              </w:rPr>
              <w:t>3.1 File and Database Design</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_Toc130761127 \h </w:instrText>
            </w:r>
            <w:r w:rsidRPr="00BB441C">
              <w:rPr>
                <w:noProof/>
                <w:webHidden/>
                <w:szCs w:val="24"/>
              </w:rPr>
            </w:r>
            <w:r w:rsidRPr="00BB441C">
              <w:rPr>
                <w:noProof/>
                <w:webHidden/>
                <w:szCs w:val="24"/>
              </w:rPr>
              <w:fldChar w:fldCharType="separate"/>
            </w:r>
            <w:r w:rsidRPr="00BB441C">
              <w:rPr>
                <w:noProof/>
                <w:webHidden/>
                <w:szCs w:val="24"/>
              </w:rPr>
              <w:t>10</w:t>
            </w:r>
            <w:r w:rsidRPr="00BB441C">
              <w:rPr>
                <w:noProof/>
                <w:webHidden/>
                <w:szCs w:val="24"/>
              </w:rPr>
              <w:fldChar w:fldCharType="end"/>
            </w:r>
          </w:hyperlink>
        </w:p>
        <w:p w14:paraId="2601FF0C" w14:textId="7182D556" w:rsidR="008D3257" w:rsidRPr="00BB441C" w:rsidRDefault="008D3257">
          <w:pPr>
            <w:pStyle w:val="TOC3"/>
            <w:tabs>
              <w:tab w:val="right" w:leader="dot" w:pos="9350"/>
            </w:tabs>
            <w:rPr>
              <w:rFonts w:eastAsiaTheme="minorEastAsia"/>
              <w:noProof/>
              <w:szCs w:val="24"/>
              <w:lang w:eastAsia="en-US"/>
            </w:rPr>
          </w:pPr>
          <w:hyperlink w:anchor="_Toc130761128" w:history="1">
            <w:r w:rsidRPr="00BB441C">
              <w:rPr>
                <w:rStyle w:val="Hyperlink"/>
                <w:noProof/>
                <w:szCs w:val="24"/>
              </w:rPr>
              <w:t>3.1.1 Entity relationship diagram</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_Toc130761128 \h </w:instrText>
            </w:r>
            <w:r w:rsidRPr="00BB441C">
              <w:rPr>
                <w:noProof/>
                <w:webHidden/>
                <w:szCs w:val="24"/>
              </w:rPr>
            </w:r>
            <w:r w:rsidRPr="00BB441C">
              <w:rPr>
                <w:noProof/>
                <w:webHidden/>
                <w:szCs w:val="24"/>
              </w:rPr>
              <w:fldChar w:fldCharType="separate"/>
            </w:r>
            <w:r w:rsidRPr="00BB441C">
              <w:rPr>
                <w:noProof/>
                <w:webHidden/>
                <w:szCs w:val="24"/>
              </w:rPr>
              <w:t>10</w:t>
            </w:r>
            <w:r w:rsidRPr="00BB441C">
              <w:rPr>
                <w:noProof/>
                <w:webHidden/>
                <w:szCs w:val="24"/>
              </w:rPr>
              <w:fldChar w:fldCharType="end"/>
            </w:r>
          </w:hyperlink>
        </w:p>
        <w:p w14:paraId="35A241EE" w14:textId="28A2C877" w:rsidR="008D3257" w:rsidRPr="00BB441C" w:rsidRDefault="008D3257">
          <w:pPr>
            <w:pStyle w:val="TOC3"/>
            <w:tabs>
              <w:tab w:val="right" w:leader="dot" w:pos="9350"/>
            </w:tabs>
            <w:rPr>
              <w:rFonts w:eastAsiaTheme="minorEastAsia"/>
              <w:noProof/>
              <w:szCs w:val="24"/>
              <w:lang w:eastAsia="en-US"/>
            </w:rPr>
          </w:pPr>
          <w:hyperlink w:anchor="_Toc130761129" w:history="1">
            <w:r w:rsidRPr="00BB441C">
              <w:rPr>
                <w:rStyle w:val="Hyperlink"/>
                <w:noProof/>
                <w:szCs w:val="24"/>
              </w:rPr>
              <w:t>3.1.2 Physical database design</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_Toc130761129 \h </w:instrText>
            </w:r>
            <w:r w:rsidRPr="00BB441C">
              <w:rPr>
                <w:noProof/>
                <w:webHidden/>
                <w:szCs w:val="24"/>
              </w:rPr>
            </w:r>
            <w:r w:rsidRPr="00BB441C">
              <w:rPr>
                <w:noProof/>
                <w:webHidden/>
                <w:szCs w:val="24"/>
              </w:rPr>
              <w:fldChar w:fldCharType="separate"/>
            </w:r>
            <w:r w:rsidRPr="00BB441C">
              <w:rPr>
                <w:noProof/>
                <w:webHidden/>
                <w:szCs w:val="24"/>
              </w:rPr>
              <w:t>11</w:t>
            </w:r>
            <w:r w:rsidRPr="00BB441C">
              <w:rPr>
                <w:noProof/>
                <w:webHidden/>
                <w:szCs w:val="24"/>
              </w:rPr>
              <w:fldChar w:fldCharType="end"/>
            </w:r>
          </w:hyperlink>
        </w:p>
        <w:p w14:paraId="2CC827BF" w14:textId="6CD34200" w:rsidR="008D3257" w:rsidRPr="00BB441C" w:rsidRDefault="008D3257">
          <w:pPr>
            <w:pStyle w:val="TOC3"/>
            <w:tabs>
              <w:tab w:val="right" w:leader="dot" w:pos="9350"/>
            </w:tabs>
            <w:rPr>
              <w:rFonts w:eastAsiaTheme="minorEastAsia"/>
              <w:noProof/>
              <w:szCs w:val="24"/>
              <w:lang w:eastAsia="en-US"/>
            </w:rPr>
          </w:pPr>
          <w:hyperlink w:anchor="_Toc130761130" w:history="1">
            <w:r w:rsidRPr="00BB441C">
              <w:rPr>
                <w:rStyle w:val="Hyperlink"/>
                <w:noProof/>
                <w:szCs w:val="24"/>
              </w:rPr>
              <w:t>3.1.3 Data dictionary</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_Toc130761130 \h </w:instrText>
            </w:r>
            <w:r w:rsidRPr="00BB441C">
              <w:rPr>
                <w:noProof/>
                <w:webHidden/>
                <w:szCs w:val="24"/>
              </w:rPr>
            </w:r>
            <w:r w:rsidRPr="00BB441C">
              <w:rPr>
                <w:noProof/>
                <w:webHidden/>
                <w:szCs w:val="24"/>
              </w:rPr>
              <w:fldChar w:fldCharType="separate"/>
            </w:r>
            <w:r w:rsidRPr="00BB441C">
              <w:rPr>
                <w:noProof/>
                <w:webHidden/>
                <w:szCs w:val="24"/>
              </w:rPr>
              <w:t>11</w:t>
            </w:r>
            <w:r w:rsidRPr="00BB441C">
              <w:rPr>
                <w:noProof/>
                <w:webHidden/>
                <w:szCs w:val="24"/>
              </w:rPr>
              <w:fldChar w:fldCharType="end"/>
            </w:r>
          </w:hyperlink>
        </w:p>
        <w:p w14:paraId="15A98D86" w14:textId="00D554B9" w:rsidR="008D3257" w:rsidRPr="00BB441C" w:rsidRDefault="008D3257">
          <w:pPr>
            <w:pStyle w:val="TOC1"/>
            <w:tabs>
              <w:tab w:val="right" w:leader="dot" w:pos="9350"/>
            </w:tabs>
            <w:rPr>
              <w:rFonts w:eastAsiaTheme="minorEastAsia"/>
              <w:noProof/>
              <w:lang w:eastAsia="en-US"/>
            </w:rPr>
          </w:pPr>
          <w:hyperlink w:anchor="_Toc130761131" w:history="1">
            <w:r w:rsidRPr="00BB441C">
              <w:rPr>
                <w:rStyle w:val="Hyperlink"/>
                <w:noProof/>
              </w:rPr>
              <w:t>4.0 HUMAN MACHINE INTERFACE.</w:t>
            </w:r>
            <w:r w:rsidRPr="00BB441C">
              <w:rPr>
                <w:noProof/>
                <w:webHidden/>
              </w:rPr>
              <w:tab/>
            </w:r>
            <w:r w:rsidRPr="00BB441C">
              <w:rPr>
                <w:noProof/>
                <w:webHidden/>
              </w:rPr>
              <w:fldChar w:fldCharType="begin"/>
            </w:r>
            <w:r w:rsidRPr="00BB441C">
              <w:rPr>
                <w:noProof/>
                <w:webHidden/>
              </w:rPr>
              <w:instrText xml:space="preserve"> PAGEREF _Toc130761131 \h </w:instrText>
            </w:r>
            <w:r w:rsidRPr="00BB441C">
              <w:rPr>
                <w:noProof/>
                <w:webHidden/>
              </w:rPr>
            </w:r>
            <w:r w:rsidRPr="00BB441C">
              <w:rPr>
                <w:noProof/>
                <w:webHidden/>
              </w:rPr>
              <w:fldChar w:fldCharType="separate"/>
            </w:r>
            <w:r w:rsidRPr="00BB441C">
              <w:rPr>
                <w:noProof/>
                <w:webHidden/>
              </w:rPr>
              <w:t>13</w:t>
            </w:r>
            <w:r w:rsidRPr="00BB441C">
              <w:rPr>
                <w:noProof/>
                <w:webHidden/>
              </w:rPr>
              <w:fldChar w:fldCharType="end"/>
            </w:r>
          </w:hyperlink>
        </w:p>
        <w:p w14:paraId="24A71DEE" w14:textId="581E45F8" w:rsidR="008D3257" w:rsidRPr="00BB441C" w:rsidRDefault="008D3257">
          <w:pPr>
            <w:pStyle w:val="TOC2"/>
            <w:tabs>
              <w:tab w:val="right" w:leader="dot" w:pos="9350"/>
            </w:tabs>
            <w:rPr>
              <w:rFonts w:eastAsiaTheme="minorEastAsia"/>
              <w:noProof/>
              <w:szCs w:val="24"/>
              <w:lang w:eastAsia="en-US"/>
            </w:rPr>
          </w:pPr>
          <w:hyperlink w:anchor="_Toc130761132" w:history="1">
            <w:r w:rsidRPr="00BB441C">
              <w:rPr>
                <w:rStyle w:val="Hyperlink"/>
                <w:noProof/>
                <w:szCs w:val="24"/>
              </w:rPr>
              <w:t>4.1 INPUTS</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_Toc130761132 \h </w:instrText>
            </w:r>
            <w:r w:rsidRPr="00BB441C">
              <w:rPr>
                <w:noProof/>
                <w:webHidden/>
                <w:szCs w:val="24"/>
              </w:rPr>
            </w:r>
            <w:r w:rsidRPr="00BB441C">
              <w:rPr>
                <w:noProof/>
                <w:webHidden/>
                <w:szCs w:val="24"/>
              </w:rPr>
              <w:fldChar w:fldCharType="separate"/>
            </w:r>
            <w:r w:rsidRPr="00BB441C">
              <w:rPr>
                <w:noProof/>
                <w:webHidden/>
                <w:szCs w:val="24"/>
              </w:rPr>
              <w:t>13</w:t>
            </w:r>
            <w:r w:rsidRPr="00BB441C">
              <w:rPr>
                <w:noProof/>
                <w:webHidden/>
                <w:szCs w:val="24"/>
              </w:rPr>
              <w:fldChar w:fldCharType="end"/>
            </w:r>
          </w:hyperlink>
        </w:p>
        <w:p w14:paraId="3A33FB8B" w14:textId="7841E055" w:rsidR="008D3257" w:rsidRPr="00BB441C" w:rsidRDefault="008D3257">
          <w:pPr>
            <w:pStyle w:val="TOC3"/>
            <w:tabs>
              <w:tab w:val="right" w:leader="dot" w:pos="9350"/>
            </w:tabs>
            <w:rPr>
              <w:rFonts w:eastAsiaTheme="minorEastAsia"/>
              <w:noProof/>
              <w:szCs w:val="24"/>
              <w:lang w:eastAsia="en-US"/>
            </w:rPr>
          </w:pPr>
          <w:hyperlink w:anchor="_Toc130761133" w:history="1">
            <w:r w:rsidRPr="00BB441C">
              <w:rPr>
                <w:rStyle w:val="Hyperlink"/>
                <w:noProof/>
                <w:szCs w:val="24"/>
              </w:rPr>
              <w:t>4.1.1 Admin page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_Toc130761133 \h </w:instrText>
            </w:r>
            <w:r w:rsidRPr="00BB441C">
              <w:rPr>
                <w:noProof/>
                <w:webHidden/>
                <w:szCs w:val="24"/>
              </w:rPr>
            </w:r>
            <w:r w:rsidRPr="00BB441C">
              <w:rPr>
                <w:noProof/>
                <w:webHidden/>
                <w:szCs w:val="24"/>
              </w:rPr>
              <w:fldChar w:fldCharType="separate"/>
            </w:r>
            <w:r w:rsidRPr="00BB441C">
              <w:rPr>
                <w:noProof/>
                <w:webHidden/>
                <w:szCs w:val="24"/>
              </w:rPr>
              <w:t>14</w:t>
            </w:r>
            <w:r w:rsidRPr="00BB441C">
              <w:rPr>
                <w:noProof/>
                <w:webHidden/>
                <w:szCs w:val="24"/>
              </w:rPr>
              <w:fldChar w:fldCharType="end"/>
            </w:r>
          </w:hyperlink>
        </w:p>
        <w:p w14:paraId="7745D34B" w14:textId="2FAE8228" w:rsidR="008D3257" w:rsidRPr="00BB441C" w:rsidRDefault="008D3257">
          <w:pPr>
            <w:pStyle w:val="TOC3"/>
            <w:tabs>
              <w:tab w:val="right" w:leader="dot" w:pos="9350"/>
            </w:tabs>
            <w:rPr>
              <w:rFonts w:eastAsiaTheme="minorEastAsia"/>
              <w:noProof/>
              <w:szCs w:val="24"/>
              <w:lang w:eastAsia="en-US"/>
            </w:rPr>
          </w:pPr>
          <w:hyperlink w:anchor="_Toc130761134" w:history="1">
            <w:r w:rsidRPr="00BB441C">
              <w:rPr>
                <w:rStyle w:val="Hyperlink"/>
                <w:noProof/>
                <w:szCs w:val="24"/>
              </w:rPr>
              <w:t>4.1.2 ADD ELECTION PAGE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_Toc130761134 \h </w:instrText>
            </w:r>
            <w:r w:rsidRPr="00BB441C">
              <w:rPr>
                <w:noProof/>
                <w:webHidden/>
                <w:szCs w:val="24"/>
              </w:rPr>
            </w:r>
            <w:r w:rsidRPr="00BB441C">
              <w:rPr>
                <w:noProof/>
                <w:webHidden/>
                <w:szCs w:val="24"/>
              </w:rPr>
              <w:fldChar w:fldCharType="separate"/>
            </w:r>
            <w:r w:rsidRPr="00BB441C">
              <w:rPr>
                <w:noProof/>
                <w:webHidden/>
                <w:szCs w:val="24"/>
              </w:rPr>
              <w:t>14</w:t>
            </w:r>
            <w:r w:rsidRPr="00BB441C">
              <w:rPr>
                <w:noProof/>
                <w:webHidden/>
                <w:szCs w:val="24"/>
              </w:rPr>
              <w:fldChar w:fldCharType="end"/>
            </w:r>
          </w:hyperlink>
        </w:p>
        <w:p w14:paraId="4CC7CF3E" w14:textId="0DB8EDE8" w:rsidR="008D3257" w:rsidRPr="00BB441C" w:rsidRDefault="008D3257">
          <w:pPr>
            <w:pStyle w:val="TOC3"/>
            <w:tabs>
              <w:tab w:val="right" w:leader="dot" w:pos="9350"/>
            </w:tabs>
            <w:rPr>
              <w:rFonts w:eastAsiaTheme="minorEastAsia"/>
              <w:noProof/>
              <w:szCs w:val="24"/>
              <w:lang w:eastAsia="en-US"/>
            </w:rPr>
          </w:pPr>
          <w:hyperlink w:anchor="_Toc130761135" w:history="1">
            <w:r w:rsidRPr="00BB441C">
              <w:rPr>
                <w:rStyle w:val="Hyperlink"/>
                <w:noProof/>
                <w:szCs w:val="24"/>
              </w:rPr>
              <w:t>4.1.3 ADD ELECTION PAGE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_Toc130761135 \h </w:instrText>
            </w:r>
            <w:r w:rsidRPr="00BB441C">
              <w:rPr>
                <w:noProof/>
                <w:webHidden/>
                <w:szCs w:val="24"/>
              </w:rPr>
            </w:r>
            <w:r w:rsidRPr="00BB441C">
              <w:rPr>
                <w:noProof/>
                <w:webHidden/>
                <w:szCs w:val="24"/>
              </w:rPr>
              <w:fldChar w:fldCharType="separate"/>
            </w:r>
            <w:r w:rsidRPr="00BB441C">
              <w:rPr>
                <w:noProof/>
                <w:webHidden/>
                <w:szCs w:val="24"/>
              </w:rPr>
              <w:t>15</w:t>
            </w:r>
            <w:r w:rsidRPr="00BB441C">
              <w:rPr>
                <w:noProof/>
                <w:webHidden/>
                <w:szCs w:val="24"/>
              </w:rPr>
              <w:fldChar w:fldCharType="end"/>
            </w:r>
          </w:hyperlink>
        </w:p>
        <w:p w14:paraId="2866660D" w14:textId="6B5AE1A3" w:rsidR="008D3257" w:rsidRPr="00BB441C" w:rsidRDefault="008D3257">
          <w:pPr>
            <w:pStyle w:val="TOC3"/>
            <w:tabs>
              <w:tab w:val="right" w:leader="dot" w:pos="9350"/>
            </w:tabs>
            <w:rPr>
              <w:rFonts w:eastAsiaTheme="minorEastAsia"/>
              <w:noProof/>
              <w:szCs w:val="24"/>
              <w:lang w:eastAsia="en-US"/>
            </w:rPr>
          </w:pPr>
          <w:hyperlink w:anchor="_Toc130761136" w:history="1">
            <w:r w:rsidRPr="00BB441C">
              <w:rPr>
                <w:rStyle w:val="Hyperlink"/>
                <w:noProof/>
                <w:szCs w:val="24"/>
              </w:rPr>
              <w:t>4.1.4 ADD VOTER PAGE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_Toc130761136 \h </w:instrText>
            </w:r>
            <w:r w:rsidRPr="00BB441C">
              <w:rPr>
                <w:noProof/>
                <w:webHidden/>
                <w:szCs w:val="24"/>
              </w:rPr>
            </w:r>
            <w:r w:rsidRPr="00BB441C">
              <w:rPr>
                <w:noProof/>
                <w:webHidden/>
                <w:szCs w:val="24"/>
              </w:rPr>
              <w:fldChar w:fldCharType="separate"/>
            </w:r>
            <w:r w:rsidRPr="00BB441C">
              <w:rPr>
                <w:noProof/>
                <w:webHidden/>
                <w:szCs w:val="24"/>
              </w:rPr>
              <w:t>16</w:t>
            </w:r>
            <w:r w:rsidRPr="00BB441C">
              <w:rPr>
                <w:noProof/>
                <w:webHidden/>
                <w:szCs w:val="24"/>
              </w:rPr>
              <w:fldChar w:fldCharType="end"/>
            </w:r>
          </w:hyperlink>
        </w:p>
        <w:p w14:paraId="7B65C31B" w14:textId="39899C53" w:rsidR="008D3257" w:rsidRPr="00BB441C" w:rsidRDefault="008D3257">
          <w:pPr>
            <w:pStyle w:val="TOC3"/>
            <w:tabs>
              <w:tab w:val="right" w:leader="dot" w:pos="9350"/>
            </w:tabs>
            <w:rPr>
              <w:rFonts w:eastAsiaTheme="minorEastAsia"/>
              <w:noProof/>
              <w:szCs w:val="24"/>
              <w:lang w:eastAsia="en-US"/>
            </w:rPr>
          </w:pPr>
          <w:hyperlink w:anchor="_Toc130761137" w:history="1">
            <w:r w:rsidRPr="00BB441C">
              <w:rPr>
                <w:rStyle w:val="Hyperlink"/>
                <w:noProof/>
                <w:szCs w:val="24"/>
              </w:rPr>
              <w:t>4.1.5 ADD NOMINEE PAGE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_Toc130761137 \h </w:instrText>
            </w:r>
            <w:r w:rsidRPr="00BB441C">
              <w:rPr>
                <w:noProof/>
                <w:webHidden/>
                <w:szCs w:val="24"/>
              </w:rPr>
            </w:r>
            <w:r w:rsidRPr="00BB441C">
              <w:rPr>
                <w:noProof/>
                <w:webHidden/>
                <w:szCs w:val="24"/>
              </w:rPr>
              <w:fldChar w:fldCharType="separate"/>
            </w:r>
            <w:r w:rsidRPr="00BB441C">
              <w:rPr>
                <w:noProof/>
                <w:webHidden/>
                <w:szCs w:val="24"/>
              </w:rPr>
              <w:t>16</w:t>
            </w:r>
            <w:r w:rsidRPr="00BB441C">
              <w:rPr>
                <w:noProof/>
                <w:webHidden/>
                <w:szCs w:val="24"/>
              </w:rPr>
              <w:fldChar w:fldCharType="end"/>
            </w:r>
          </w:hyperlink>
        </w:p>
        <w:p w14:paraId="09FAE078" w14:textId="73D10682" w:rsidR="008D3257" w:rsidRPr="00BB441C" w:rsidRDefault="008D3257">
          <w:pPr>
            <w:pStyle w:val="TOC3"/>
            <w:tabs>
              <w:tab w:val="right" w:leader="dot" w:pos="9350"/>
            </w:tabs>
            <w:rPr>
              <w:rFonts w:eastAsiaTheme="minorEastAsia"/>
              <w:noProof/>
              <w:szCs w:val="24"/>
              <w:lang w:eastAsia="en-US"/>
            </w:rPr>
          </w:pPr>
          <w:hyperlink w:anchor="_Toc130761138" w:history="1">
            <w:r w:rsidRPr="00BB441C">
              <w:rPr>
                <w:rStyle w:val="Hyperlink"/>
                <w:noProof/>
                <w:szCs w:val="24"/>
              </w:rPr>
              <w:t>4.1.6 STUDENT LOGIN PAGE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_Toc130761138 \h </w:instrText>
            </w:r>
            <w:r w:rsidRPr="00BB441C">
              <w:rPr>
                <w:noProof/>
                <w:webHidden/>
                <w:szCs w:val="24"/>
              </w:rPr>
            </w:r>
            <w:r w:rsidRPr="00BB441C">
              <w:rPr>
                <w:noProof/>
                <w:webHidden/>
                <w:szCs w:val="24"/>
              </w:rPr>
              <w:fldChar w:fldCharType="separate"/>
            </w:r>
            <w:r w:rsidRPr="00BB441C">
              <w:rPr>
                <w:noProof/>
                <w:webHidden/>
                <w:szCs w:val="24"/>
              </w:rPr>
              <w:t>17</w:t>
            </w:r>
            <w:r w:rsidRPr="00BB441C">
              <w:rPr>
                <w:noProof/>
                <w:webHidden/>
                <w:szCs w:val="24"/>
              </w:rPr>
              <w:fldChar w:fldCharType="end"/>
            </w:r>
          </w:hyperlink>
        </w:p>
        <w:p w14:paraId="7882003B" w14:textId="3755D105" w:rsidR="008D3257" w:rsidRPr="00BB441C" w:rsidRDefault="008D3257">
          <w:pPr>
            <w:pStyle w:val="TOC3"/>
            <w:tabs>
              <w:tab w:val="right" w:leader="dot" w:pos="9350"/>
            </w:tabs>
            <w:rPr>
              <w:rFonts w:eastAsiaTheme="minorEastAsia"/>
              <w:noProof/>
              <w:szCs w:val="24"/>
              <w:lang w:eastAsia="en-US"/>
            </w:rPr>
          </w:pPr>
          <w:hyperlink w:anchor="_Toc130761139" w:history="1">
            <w:r w:rsidRPr="00BB441C">
              <w:rPr>
                <w:rStyle w:val="Hyperlink"/>
                <w:noProof/>
                <w:szCs w:val="24"/>
              </w:rPr>
              <w:t>4.1.7 VOTER SELECT ELECTION PAGE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_Toc130761139 \h </w:instrText>
            </w:r>
            <w:r w:rsidRPr="00BB441C">
              <w:rPr>
                <w:noProof/>
                <w:webHidden/>
                <w:szCs w:val="24"/>
              </w:rPr>
            </w:r>
            <w:r w:rsidRPr="00BB441C">
              <w:rPr>
                <w:noProof/>
                <w:webHidden/>
                <w:szCs w:val="24"/>
              </w:rPr>
              <w:fldChar w:fldCharType="separate"/>
            </w:r>
            <w:r w:rsidRPr="00BB441C">
              <w:rPr>
                <w:noProof/>
                <w:webHidden/>
                <w:szCs w:val="24"/>
              </w:rPr>
              <w:t>17</w:t>
            </w:r>
            <w:r w:rsidRPr="00BB441C">
              <w:rPr>
                <w:noProof/>
                <w:webHidden/>
                <w:szCs w:val="24"/>
              </w:rPr>
              <w:fldChar w:fldCharType="end"/>
            </w:r>
          </w:hyperlink>
        </w:p>
        <w:p w14:paraId="2E4FD0D2" w14:textId="3610542D" w:rsidR="008D3257" w:rsidRPr="00BB441C" w:rsidRDefault="008D3257">
          <w:pPr>
            <w:pStyle w:val="TOC2"/>
            <w:tabs>
              <w:tab w:val="right" w:leader="dot" w:pos="9350"/>
            </w:tabs>
            <w:rPr>
              <w:rFonts w:eastAsiaTheme="minorEastAsia"/>
              <w:noProof/>
              <w:szCs w:val="24"/>
              <w:lang w:eastAsia="en-US"/>
            </w:rPr>
          </w:pPr>
          <w:hyperlink w:anchor="_Toc130761140" w:history="1">
            <w:r w:rsidRPr="00BB441C">
              <w:rPr>
                <w:rStyle w:val="Hyperlink"/>
                <w:noProof/>
                <w:szCs w:val="24"/>
              </w:rPr>
              <w:t>4.2 OUTPUTS</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_Toc130761140 \h </w:instrText>
            </w:r>
            <w:r w:rsidRPr="00BB441C">
              <w:rPr>
                <w:noProof/>
                <w:webHidden/>
                <w:szCs w:val="24"/>
              </w:rPr>
            </w:r>
            <w:r w:rsidRPr="00BB441C">
              <w:rPr>
                <w:noProof/>
                <w:webHidden/>
                <w:szCs w:val="24"/>
              </w:rPr>
              <w:fldChar w:fldCharType="separate"/>
            </w:r>
            <w:r w:rsidRPr="00BB441C">
              <w:rPr>
                <w:noProof/>
                <w:webHidden/>
                <w:szCs w:val="24"/>
              </w:rPr>
              <w:t>18</w:t>
            </w:r>
            <w:r w:rsidRPr="00BB441C">
              <w:rPr>
                <w:noProof/>
                <w:webHidden/>
                <w:szCs w:val="24"/>
              </w:rPr>
              <w:fldChar w:fldCharType="end"/>
            </w:r>
          </w:hyperlink>
        </w:p>
        <w:p w14:paraId="470AC5A8" w14:textId="4F227398" w:rsidR="008D3257" w:rsidRPr="00BB441C" w:rsidRDefault="008D3257">
          <w:pPr>
            <w:pStyle w:val="TOC3"/>
            <w:tabs>
              <w:tab w:val="right" w:leader="dot" w:pos="9350"/>
            </w:tabs>
            <w:rPr>
              <w:rFonts w:eastAsiaTheme="minorEastAsia"/>
              <w:noProof/>
              <w:szCs w:val="24"/>
              <w:lang w:eastAsia="en-US"/>
            </w:rPr>
          </w:pPr>
          <w:hyperlink w:anchor="_Toc130761141" w:history="1">
            <w:r w:rsidRPr="00BB441C">
              <w:rPr>
                <w:rStyle w:val="Hyperlink"/>
                <w:noProof/>
                <w:szCs w:val="24"/>
              </w:rPr>
              <w:t>4.2.1 VOTE RESULT PAGE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_Toc130761141 \h </w:instrText>
            </w:r>
            <w:r w:rsidRPr="00BB441C">
              <w:rPr>
                <w:noProof/>
                <w:webHidden/>
                <w:szCs w:val="24"/>
              </w:rPr>
            </w:r>
            <w:r w:rsidRPr="00BB441C">
              <w:rPr>
                <w:noProof/>
                <w:webHidden/>
                <w:szCs w:val="24"/>
              </w:rPr>
              <w:fldChar w:fldCharType="separate"/>
            </w:r>
            <w:r w:rsidRPr="00BB441C">
              <w:rPr>
                <w:noProof/>
                <w:webHidden/>
                <w:szCs w:val="24"/>
              </w:rPr>
              <w:t>18</w:t>
            </w:r>
            <w:r w:rsidRPr="00BB441C">
              <w:rPr>
                <w:noProof/>
                <w:webHidden/>
                <w:szCs w:val="24"/>
              </w:rPr>
              <w:fldChar w:fldCharType="end"/>
            </w:r>
          </w:hyperlink>
        </w:p>
        <w:p w14:paraId="034D8ECF" w14:textId="2F927837" w:rsidR="008D3257" w:rsidRPr="00BB441C" w:rsidRDefault="008D3257">
          <w:pPr>
            <w:pStyle w:val="TOC3"/>
            <w:tabs>
              <w:tab w:val="right" w:leader="dot" w:pos="9350"/>
            </w:tabs>
            <w:rPr>
              <w:rFonts w:eastAsiaTheme="minorEastAsia"/>
              <w:noProof/>
              <w:szCs w:val="24"/>
              <w:lang w:eastAsia="en-US"/>
            </w:rPr>
          </w:pPr>
          <w:hyperlink w:anchor="_Toc130761142" w:history="1">
            <w:r w:rsidRPr="00BB441C">
              <w:rPr>
                <w:rStyle w:val="Hyperlink"/>
                <w:noProof/>
                <w:szCs w:val="24"/>
              </w:rPr>
              <w:t>4.2.2 VOTER SELECTS NOMINEE PAGE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_Toc130761142 \h </w:instrText>
            </w:r>
            <w:r w:rsidRPr="00BB441C">
              <w:rPr>
                <w:noProof/>
                <w:webHidden/>
                <w:szCs w:val="24"/>
              </w:rPr>
            </w:r>
            <w:r w:rsidRPr="00BB441C">
              <w:rPr>
                <w:noProof/>
                <w:webHidden/>
                <w:szCs w:val="24"/>
              </w:rPr>
              <w:fldChar w:fldCharType="separate"/>
            </w:r>
            <w:r w:rsidRPr="00BB441C">
              <w:rPr>
                <w:noProof/>
                <w:webHidden/>
                <w:szCs w:val="24"/>
              </w:rPr>
              <w:t>19</w:t>
            </w:r>
            <w:r w:rsidRPr="00BB441C">
              <w:rPr>
                <w:noProof/>
                <w:webHidden/>
                <w:szCs w:val="24"/>
              </w:rPr>
              <w:fldChar w:fldCharType="end"/>
            </w:r>
          </w:hyperlink>
        </w:p>
        <w:p w14:paraId="516C4755" w14:textId="66F11F45" w:rsidR="008D3257" w:rsidRPr="00BB441C" w:rsidRDefault="008D3257">
          <w:pPr>
            <w:pStyle w:val="TOC3"/>
            <w:tabs>
              <w:tab w:val="right" w:leader="dot" w:pos="9350"/>
            </w:tabs>
            <w:rPr>
              <w:rFonts w:eastAsiaTheme="minorEastAsia"/>
              <w:noProof/>
              <w:szCs w:val="24"/>
              <w:lang w:eastAsia="en-US"/>
            </w:rPr>
          </w:pPr>
          <w:hyperlink w:anchor="_Toc130761143" w:history="1">
            <w:r w:rsidRPr="00BB441C">
              <w:rPr>
                <w:rStyle w:val="Hyperlink"/>
                <w:noProof/>
                <w:szCs w:val="24"/>
              </w:rPr>
              <w:t>4.2.3 DELETE AN ELECTION</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_Toc130761143 \h </w:instrText>
            </w:r>
            <w:r w:rsidRPr="00BB441C">
              <w:rPr>
                <w:noProof/>
                <w:webHidden/>
                <w:szCs w:val="24"/>
              </w:rPr>
            </w:r>
            <w:r w:rsidRPr="00BB441C">
              <w:rPr>
                <w:noProof/>
                <w:webHidden/>
                <w:szCs w:val="24"/>
              </w:rPr>
              <w:fldChar w:fldCharType="separate"/>
            </w:r>
            <w:r w:rsidRPr="00BB441C">
              <w:rPr>
                <w:noProof/>
                <w:webHidden/>
                <w:szCs w:val="24"/>
              </w:rPr>
              <w:t>19</w:t>
            </w:r>
            <w:r w:rsidRPr="00BB441C">
              <w:rPr>
                <w:noProof/>
                <w:webHidden/>
                <w:szCs w:val="24"/>
              </w:rPr>
              <w:fldChar w:fldCharType="end"/>
            </w:r>
          </w:hyperlink>
        </w:p>
        <w:p w14:paraId="41F96132" w14:textId="6DBAEF91" w:rsidR="008D3257" w:rsidRPr="00BB441C" w:rsidRDefault="008D3257">
          <w:pPr>
            <w:pStyle w:val="TOC2"/>
            <w:tabs>
              <w:tab w:val="right" w:leader="dot" w:pos="9350"/>
            </w:tabs>
            <w:rPr>
              <w:rFonts w:eastAsiaTheme="minorEastAsia"/>
              <w:noProof/>
              <w:szCs w:val="24"/>
              <w:lang w:eastAsia="en-US"/>
            </w:rPr>
          </w:pPr>
          <w:hyperlink w:anchor="_Toc130761144" w:history="1">
            <w:r w:rsidRPr="00BB441C">
              <w:rPr>
                <w:rStyle w:val="Hyperlink"/>
                <w:noProof/>
                <w:szCs w:val="24"/>
              </w:rPr>
              <w:t>5.1 Hardware Detailed Design</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_Toc130761144 \h </w:instrText>
            </w:r>
            <w:r w:rsidRPr="00BB441C">
              <w:rPr>
                <w:noProof/>
                <w:webHidden/>
                <w:szCs w:val="24"/>
              </w:rPr>
            </w:r>
            <w:r w:rsidRPr="00BB441C">
              <w:rPr>
                <w:noProof/>
                <w:webHidden/>
                <w:szCs w:val="24"/>
              </w:rPr>
              <w:fldChar w:fldCharType="separate"/>
            </w:r>
            <w:r w:rsidRPr="00BB441C">
              <w:rPr>
                <w:noProof/>
                <w:webHidden/>
                <w:szCs w:val="24"/>
              </w:rPr>
              <w:t>20</w:t>
            </w:r>
            <w:r w:rsidRPr="00BB441C">
              <w:rPr>
                <w:noProof/>
                <w:webHidden/>
                <w:szCs w:val="24"/>
              </w:rPr>
              <w:fldChar w:fldCharType="end"/>
            </w:r>
          </w:hyperlink>
        </w:p>
        <w:p w14:paraId="1712996D" w14:textId="21DBA1E3" w:rsidR="008D3257" w:rsidRPr="00BB441C" w:rsidRDefault="008D3257">
          <w:pPr>
            <w:pStyle w:val="TOC2"/>
            <w:tabs>
              <w:tab w:val="right" w:leader="dot" w:pos="9350"/>
            </w:tabs>
            <w:rPr>
              <w:rFonts w:eastAsiaTheme="minorEastAsia"/>
              <w:noProof/>
              <w:szCs w:val="24"/>
              <w:lang w:eastAsia="en-US"/>
            </w:rPr>
          </w:pPr>
          <w:hyperlink w:anchor="_Toc130761145" w:history="1">
            <w:r w:rsidRPr="00BB441C">
              <w:rPr>
                <w:rStyle w:val="Hyperlink"/>
                <w:noProof/>
                <w:szCs w:val="24"/>
              </w:rPr>
              <w:t>5.2 Software Detailed Design</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_Toc130761145 \h </w:instrText>
            </w:r>
            <w:r w:rsidRPr="00BB441C">
              <w:rPr>
                <w:noProof/>
                <w:webHidden/>
                <w:szCs w:val="24"/>
              </w:rPr>
            </w:r>
            <w:r w:rsidRPr="00BB441C">
              <w:rPr>
                <w:noProof/>
                <w:webHidden/>
                <w:szCs w:val="24"/>
              </w:rPr>
              <w:fldChar w:fldCharType="separate"/>
            </w:r>
            <w:r w:rsidRPr="00BB441C">
              <w:rPr>
                <w:noProof/>
                <w:webHidden/>
                <w:szCs w:val="24"/>
              </w:rPr>
              <w:t>20</w:t>
            </w:r>
            <w:r w:rsidRPr="00BB441C">
              <w:rPr>
                <w:noProof/>
                <w:webHidden/>
                <w:szCs w:val="24"/>
              </w:rPr>
              <w:fldChar w:fldCharType="end"/>
            </w:r>
          </w:hyperlink>
        </w:p>
        <w:p w14:paraId="3F94B168" w14:textId="39C35325" w:rsidR="008D3257" w:rsidRPr="00BB441C" w:rsidRDefault="008D3257">
          <w:pPr>
            <w:pStyle w:val="TOC3"/>
            <w:tabs>
              <w:tab w:val="right" w:leader="dot" w:pos="9350"/>
            </w:tabs>
            <w:rPr>
              <w:rFonts w:eastAsiaTheme="minorEastAsia"/>
              <w:noProof/>
              <w:szCs w:val="24"/>
              <w:lang w:eastAsia="en-US"/>
            </w:rPr>
          </w:pPr>
          <w:hyperlink w:anchor="_Toc130761146" w:history="1">
            <w:r w:rsidRPr="00BB441C">
              <w:rPr>
                <w:rStyle w:val="Hyperlink"/>
                <w:noProof/>
                <w:szCs w:val="24"/>
              </w:rPr>
              <w:t>5.2.1 Activity Diagrams</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_Toc130761146 \h </w:instrText>
            </w:r>
            <w:r w:rsidRPr="00BB441C">
              <w:rPr>
                <w:noProof/>
                <w:webHidden/>
                <w:szCs w:val="24"/>
              </w:rPr>
            </w:r>
            <w:r w:rsidRPr="00BB441C">
              <w:rPr>
                <w:noProof/>
                <w:webHidden/>
                <w:szCs w:val="24"/>
              </w:rPr>
              <w:fldChar w:fldCharType="separate"/>
            </w:r>
            <w:r w:rsidRPr="00BB441C">
              <w:rPr>
                <w:noProof/>
                <w:webHidden/>
                <w:szCs w:val="24"/>
              </w:rPr>
              <w:t>21</w:t>
            </w:r>
            <w:r w:rsidRPr="00BB441C">
              <w:rPr>
                <w:noProof/>
                <w:webHidden/>
                <w:szCs w:val="24"/>
              </w:rPr>
              <w:fldChar w:fldCharType="end"/>
            </w:r>
          </w:hyperlink>
        </w:p>
        <w:p w14:paraId="4666AF35" w14:textId="62C800F0" w:rsidR="008D3257" w:rsidRPr="00BB441C" w:rsidRDefault="008D3257">
          <w:pPr>
            <w:pStyle w:val="TOC2"/>
            <w:tabs>
              <w:tab w:val="right" w:leader="dot" w:pos="9350"/>
            </w:tabs>
            <w:rPr>
              <w:rFonts w:eastAsiaTheme="minorEastAsia"/>
              <w:noProof/>
              <w:szCs w:val="24"/>
              <w:lang w:eastAsia="en-US"/>
            </w:rPr>
          </w:pPr>
          <w:hyperlink w:anchor="_Toc130761147" w:history="1">
            <w:r w:rsidRPr="00BB441C">
              <w:rPr>
                <w:rStyle w:val="Hyperlink"/>
                <w:noProof/>
                <w:szCs w:val="24"/>
              </w:rPr>
              <w:t>5.3 Internal Communications Detailed Designs</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_Toc130761147 \h </w:instrText>
            </w:r>
            <w:r w:rsidRPr="00BB441C">
              <w:rPr>
                <w:noProof/>
                <w:webHidden/>
                <w:szCs w:val="24"/>
              </w:rPr>
            </w:r>
            <w:r w:rsidRPr="00BB441C">
              <w:rPr>
                <w:noProof/>
                <w:webHidden/>
                <w:szCs w:val="24"/>
              </w:rPr>
              <w:fldChar w:fldCharType="separate"/>
            </w:r>
            <w:r w:rsidRPr="00BB441C">
              <w:rPr>
                <w:noProof/>
                <w:webHidden/>
                <w:szCs w:val="24"/>
              </w:rPr>
              <w:t>24</w:t>
            </w:r>
            <w:r w:rsidRPr="00BB441C">
              <w:rPr>
                <w:noProof/>
                <w:webHidden/>
                <w:szCs w:val="24"/>
              </w:rPr>
              <w:fldChar w:fldCharType="end"/>
            </w:r>
          </w:hyperlink>
        </w:p>
        <w:p w14:paraId="6C5C6895" w14:textId="42C17EFF" w:rsidR="008D3257" w:rsidRPr="00BB441C" w:rsidRDefault="008D3257">
          <w:pPr>
            <w:pStyle w:val="TOC2"/>
            <w:tabs>
              <w:tab w:val="right" w:leader="dot" w:pos="9350"/>
            </w:tabs>
            <w:rPr>
              <w:rFonts w:eastAsiaTheme="minorEastAsia"/>
              <w:noProof/>
              <w:szCs w:val="24"/>
              <w:lang w:eastAsia="en-US"/>
            </w:rPr>
          </w:pPr>
          <w:hyperlink w:anchor="_Toc130761148" w:history="1">
            <w:r w:rsidRPr="00BB441C">
              <w:rPr>
                <w:rStyle w:val="Hyperlink"/>
                <w:noProof/>
                <w:szCs w:val="24"/>
              </w:rPr>
              <w:t>6.1 Internal Architecture</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_Toc130761148 \h </w:instrText>
            </w:r>
            <w:r w:rsidRPr="00BB441C">
              <w:rPr>
                <w:noProof/>
                <w:webHidden/>
                <w:szCs w:val="24"/>
              </w:rPr>
            </w:r>
            <w:r w:rsidRPr="00BB441C">
              <w:rPr>
                <w:noProof/>
                <w:webHidden/>
                <w:szCs w:val="24"/>
              </w:rPr>
              <w:fldChar w:fldCharType="separate"/>
            </w:r>
            <w:r w:rsidRPr="00BB441C">
              <w:rPr>
                <w:noProof/>
                <w:webHidden/>
                <w:szCs w:val="24"/>
              </w:rPr>
              <w:t>25</w:t>
            </w:r>
            <w:r w:rsidRPr="00BB441C">
              <w:rPr>
                <w:noProof/>
                <w:webHidden/>
                <w:szCs w:val="24"/>
              </w:rPr>
              <w:fldChar w:fldCharType="end"/>
            </w:r>
          </w:hyperlink>
        </w:p>
        <w:p w14:paraId="3024FE49" w14:textId="401F12A9" w:rsidR="008D3257" w:rsidRPr="00BB441C" w:rsidRDefault="008D3257">
          <w:pPr>
            <w:pStyle w:val="TOC2"/>
            <w:tabs>
              <w:tab w:val="right" w:leader="dot" w:pos="9350"/>
            </w:tabs>
            <w:rPr>
              <w:rFonts w:eastAsiaTheme="minorEastAsia"/>
              <w:noProof/>
              <w:szCs w:val="24"/>
              <w:lang w:eastAsia="en-US"/>
            </w:rPr>
          </w:pPr>
          <w:hyperlink w:anchor="_Toc130761149" w:history="1">
            <w:r w:rsidRPr="00BB441C">
              <w:rPr>
                <w:rStyle w:val="Hyperlink"/>
                <w:noProof/>
                <w:szCs w:val="24"/>
              </w:rPr>
              <w:t>6.2 Interface Detailed Design</w:t>
            </w:r>
            <w:r w:rsidRPr="00BB441C">
              <w:rPr>
                <w:noProof/>
                <w:webHidden/>
                <w:szCs w:val="24"/>
              </w:rPr>
              <w:tab/>
            </w:r>
            <w:r w:rsidRPr="00BB441C">
              <w:rPr>
                <w:noProof/>
                <w:webHidden/>
                <w:szCs w:val="24"/>
              </w:rPr>
              <w:fldChar w:fldCharType="begin"/>
            </w:r>
            <w:r w:rsidRPr="00BB441C">
              <w:rPr>
                <w:noProof/>
                <w:webHidden/>
                <w:szCs w:val="24"/>
              </w:rPr>
              <w:instrText xml:space="preserve"> PAGEREF _Toc130761149 \h </w:instrText>
            </w:r>
            <w:r w:rsidRPr="00BB441C">
              <w:rPr>
                <w:noProof/>
                <w:webHidden/>
                <w:szCs w:val="24"/>
              </w:rPr>
            </w:r>
            <w:r w:rsidRPr="00BB441C">
              <w:rPr>
                <w:noProof/>
                <w:webHidden/>
                <w:szCs w:val="24"/>
              </w:rPr>
              <w:fldChar w:fldCharType="separate"/>
            </w:r>
            <w:r w:rsidRPr="00BB441C">
              <w:rPr>
                <w:noProof/>
                <w:webHidden/>
                <w:szCs w:val="24"/>
              </w:rPr>
              <w:t>25</w:t>
            </w:r>
            <w:r w:rsidRPr="00BB441C">
              <w:rPr>
                <w:noProof/>
                <w:webHidden/>
                <w:szCs w:val="24"/>
              </w:rPr>
              <w:fldChar w:fldCharType="end"/>
            </w:r>
          </w:hyperlink>
        </w:p>
        <w:p w14:paraId="4F35948A" w14:textId="163C0E90" w:rsidR="009D546B" w:rsidRPr="00BB441C" w:rsidRDefault="009D546B" w:rsidP="008D3257">
          <w:pPr>
            <w:jc w:val="both"/>
            <w:rPr>
              <w:rFonts w:ascii="Times New Roman" w:hAnsi="Times New Roman" w:cs="Times New Roman"/>
              <w:sz w:val="24"/>
              <w:szCs w:val="24"/>
            </w:rPr>
          </w:pPr>
          <w:r w:rsidRPr="00BB441C">
            <w:rPr>
              <w:rFonts w:ascii="Times New Roman" w:hAnsi="Times New Roman" w:cs="Times New Roman"/>
              <w:b/>
              <w:bCs/>
              <w:noProof/>
              <w:sz w:val="24"/>
              <w:szCs w:val="24"/>
            </w:rPr>
            <w:fldChar w:fldCharType="end"/>
          </w:r>
        </w:p>
      </w:sdtContent>
    </w:sdt>
    <w:p w14:paraId="6932BF38" w14:textId="0B19D06C" w:rsidR="009D546B" w:rsidRPr="00BB441C" w:rsidRDefault="009D546B" w:rsidP="008D3257">
      <w:pPr>
        <w:jc w:val="both"/>
        <w:rPr>
          <w:rFonts w:ascii="Times New Roman" w:hAnsi="Times New Roman" w:cs="Times New Roman"/>
          <w:bCs/>
          <w:iCs/>
          <w:sz w:val="24"/>
          <w:szCs w:val="24"/>
        </w:rPr>
      </w:pPr>
    </w:p>
    <w:p w14:paraId="785D8165" w14:textId="3639E871" w:rsidR="00442908" w:rsidRPr="00BB441C" w:rsidRDefault="00442908" w:rsidP="008D3257">
      <w:pPr>
        <w:jc w:val="both"/>
        <w:rPr>
          <w:rFonts w:ascii="Times New Roman" w:hAnsi="Times New Roman" w:cs="Times New Roman"/>
          <w:bCs/>
          <w:iCs/>
          <w:sz w:val="24"/>
          <w:szCs w:val="24"/>
        </w:rPr>
      </w:pPr>
    </w:p>
    <w:p w14:paraId="66970E7D" w14:textId="0EB4A991" w:rsidR="00442908" w:rsidRPr="00BB441C" w:rsidRDefault="00442908" w:rsidP="008D3257">
      <w:pPr>
        <w:jc w:val="both"/>
        <w:rPr>
          <w:rFonts w:ascii="Times New Roman" w:hAnsi="Times New Roman" w:cs="Times New Roman"/>
          <w:bCs/>
          <w:iCs/>
          <w:sz w:val="24"/>
          <w:szCs w:val="24"/>
        </w:rPr>
      </w:pPr>
    </w:p>
    <w:p w14:paraId="43D9E908" w14:textId="76954E91" w:rsidR="00442908" w:rsidRPr="00BB441C" w:rsidRDefault="00442908" w:rsidP="008D3257">
      <w:pPr>
        <w:jc w:val="both"/>
        <w:rPr>
          <w:rFonts w:ascii="Times New Roman" w:hAnsi="Times New Roman" w:cs="Times New Roman"/>
          <w:bCs/>
          <w:iCs/>
          <w:sz w:val="24"/>
          <w:szCs w:val="24"/>
        </w:rPr>
      </w:pPr>
    </w:p>
    <w:p w14:paraId="58F40A49" w14:textId="51C9C296" w:rsidR="00442908" w:rsidRPr="00BB441C" w:rsidRDefault="00442908" w:rsidP="008D3257">
      <w:pPr>
        <w:jc w:val="both"/>
        <w:rPr>
          <w:rFonts w:ascii="Times New Roman" w:hAnsi="Times New Roman" w:cs="Times New Roman"/>
          <w:bCs/>
          <w:iCs/>
          <w:sz w:val="24"/>
          <w:szCs w:val="24"/>
        </w:rPr>
      </w:pPr>
    </w:p>
    <w:p w14:paraId="443AC33E" w14:textId="40764D40" w:rsidR="00442908" w:rsidRPr="00BB441C" w:rsidRDefault="00442908" w:rsidP="008D3257">
      <w:pPr>
        <w:jc w:val="both"/>
        <w:rPr>
          <w:rFonts w:ascii="Times New Roman" w:hAnsi="Times New Roman" w:cs="Times New Roman"/>
          <w:bCs/>
          <w:iCs/>
          <w:sz w:val="24"/>
          <w:szCs w:val="24"/>
        </w:rPr>
      </w:pPr>
    </w:p>
    <w:p w14:paraId="157E727C" w14:textId="7ADF5CC2" w:rsidR="00442908" w:rsidRPr="00BB441C" w:rsidRDefault="00442908" w:rsidP="008D3257">
      <w:pPr>
        <w:jc w:val="both"/>
        <w:rPr>
          <w:rFonts w:ascii="Times New Roman" w:hAnsi="Times New Roman" w:cs="Times New Roman"/>
          <w:bCs/>
          <w:iCs/>
          <w:sz w:val="24"/>
          <w:szCs w:val="24"/>
        </w:rPr>
      </w:pPr>
    </w:p>
    <w:p w14:paraId="72FEBE72" w14:textId="2003A13D" w:rsidR="00442908" w:rsidRPr="00BB441C" w:rsidRDefault="00442908" w:rsidP="008D3257">
      <w:pPr>
        <w:jc w:val="both"/>
        <w:rPr>
          <w:rFonts w:ascii="Times New Roman" w:hAnsi="Times New Roman" w:cs="Times New Roman"/>
          <w:bCs/>
          <w:iCs/>
          <w:sz w:val="24"/>
          <w:szCs w:val="24"/>
        </w:rPr>
      </w:pPr>
    </w:p>
    <w:p w14:paraId="464D51CA" w14:textId="77777777" w:rsidR="00442908" w:rsidRPr="00BB441C" w:rsidRDefault="00442908" w:rsidP="008D3257">
      <w:pPr>
        <w:jc w:val="both"/>
        <w:rPr>
          <w:rFonts w:ascii="Times New Roman" w:hAnsi="Times New Roman" w:cs="Times New Roman"/>
          <w:bCs/>
          <w:iCs/>
          <w:sz w:val="24"/>
          <w:szCs w:val="24"/>
        </w:rPr>
      </w:pPr>
    </w:p>
    <w:p w14:paraId="28B07481" w14:textId="0993BF5E" w:rsidR="00775DA0" w:rsidRPr="00BB441C" w:rsidRDefault="00775DA0" w:rsidP="008D3257">
      <w:pPr>
        <w:pStyle w:val="Heading1"/>
        <w:numPr>
          <w:ilvl w:val="0"/>
          <w:numId w:val="1"/>
        </w:numPr>
        <w:jc w:val="both"/>
        <w:rPr>
          <w:rFonts w:ascii="Times New Roman" w:eastAsia="SimSun" w:hAnsi="Times New Roman" w:cs="Times New Roman"/>
          <w:szCs w:val="24"/>
        </w:rPr>
      </w:pPr>
      <w:bookmarkStart w:id="1" w:name="_Toc59046866"/>
      <w:bookmarkStart w:id="2" w:name="_Toc130761115"/>
      <w:r w:rsidRPr="00BB441C">
        <w:rPr>
          <w:rFonts w:ascii="Times New Roman" w:eastAsia="SimSun" w:hAnsi="Times New Roman" w:cs="Times New Roman"/>
          <w:szCs w:val="24"/>
        </w:rPr>
        <w:t>INTRODUCTION</w:t>
      </w:r>
      <w:bookmarkEnd w:id="1"/>
      <w:bookmarkEnd w:id="2"/>
    </w:p>
    <w:p w14:paraId="14724D17" w14:textId="7270C208" w:rsidR="00775DA0" w:rsidRPr="00BB441C" w:rsidRDefault="00775DA0" w:rsidP="008D3257">
      <w:pPr>
        <w:spacing w:line="360" w:lineRule="auto"/>
        <w:jc w:val="both"/>
        <w:rPr>
          <w:rFonts w:ascii="Times New Roman" w:eastAsia="SimSun" w:hAnsi="Times New Roman" w:cs="Times New Roman"/>
          <w:sz w:val="24"/>
          <w:szCs w:val="24"/>
        </w:rPr>
      </w:pPr>
      <w:r w:rsidRPr="00BB441C">
        <w:rPr>
          <w:rFonts w:ascii="Times New Roman" w:hAnsi="Times New Roman" w:cs="Times New Roman"/>
          <w:sz w:val="24"/>
          <w:szCs w:val="24"/>
        </w:rPr>
        <w:t xml:space="preserve">The System Design Document (SDD) describes how the functional and nonfunctional requirements recorded in the Software Requirement Specifications (SRS), the preliminary user-oriented functional design and the preliminary data design transform into more technical system </w:t>
      </w:r>
      <w:r w:rsidRPr="00BB441C">
        <w:rPr>
          <w:rFonts w:ascii="Times New Roman" w:hAnsi="Times New Roman" w:cs="Times New Roman"/>
          <w:sz w:val="24"/>
          <w:szCs w:val="24"/>
        </w:rPr>
        <w:lastRenderedPageBreak/>
        <w:t>design specifications from which the system built. It documents the System Design Document, highlights the high-level system design and low-level detailed design specifications. It also describes design goals and considerations, provides a high level of the system architecture, and describes the data design associated with the system as well as the human-machine interface and operational scenarios. The high-level system design is further decomposed into low-level detailed design specifications for each system component, including hardware, internal communications, software, system integrity controls, and external interfaces.</w:t>
      </w:r>
    </w:p>
    <w:p w14:paraId="61BFC5B6" w14:textId="77777777" w:rsidR="00775DA0" w:rsidRPr="00BB441C" w:rsidRDefault="00775DA0" w:rsidP="008D3257">
      <w:pPr>
        <w:jc w:val="both"/>
        <w:rPr>
          <w:rFonts w:ascii="Times New Roman" w:hAnsi="Times New Roman" w:cs="Times New Roman"/>
          <w:b/>
          <w:bCs/>
          <w:color w:val="222222"/>
          <w:sz w:val="24"/>
          <w:szCs w:val="24"/>
          <w:shd w:val="clear" w:color="auto" w:fill="FFFFFF"/>
        </w:rPr>
      </w:pPr>
    </w:p>
    <w:p w14:paraId="34ECF417" w14:textId="77777777" w:rsidR="00775DA0" w:rsidRPr="00BB441C" w:rsidRDefault="00775DA0" w:rsidP="008D3257">
      <w:pPr>
        <w:pStyle w:val="Heading2"/>
        <w:numPr>
          <w:ilvl w:val="1"/>
          <w:numId w:val="1"/>
        </w:numPr>
        <w:jc w:val="both"/>
        <w:rPr>
          <w:rFonts w:ascii="Times New Roman" w:eastAsia="SimSun" w:hAnsi="Times New Roman" w:cs="Times New Roman"/>
          <w:sz w:val="24"/>
          <w:szCs w:val="24"/>
        </w:rPr>
      </w:pPr>
      <w:bookmarkStart w:id="3" w:name="_Toc59046867"/>
      <w:bookmarkStart w:id="4" w:name="_Toc130761116"/>
      <w:r w:rsidRPr="00BB441C">
        <w:rPr>
          <w:rFonts w:ascii="Times New Roman" w:eastAsia="SimSun" w:hAnsi="Times New Roman" w:cs="Times New Roman"/>
          <w:sz w:val="24"/>
          <w:szCs w:val="24"/>
        </w:rPr>
        <w:t>Purpose and Scope</w:t>
      </w:r>
      <w:bookmarkEnd w:id="3"/>
      <w:bookmarkEnd w:id="4"/>
    </w:p>
    <w:p w14:paraId="015CED20" w14:textId="5E57B55E" w:rsidR="00775DA0" w:rsidRPr="00BB441C" w:rsidRDefault="00775DA0" w:rsidP="008D3257">
      <w:pPr>
        <w:pStyle w:val="BodyText"/>
        <w:widowControl w:val="0"/>
        <w:tabs>
          <w:tab w:val="left" w:pos="691"/>
        </w:tabs>
        <w:autoSpaceDE w:val="0"/>
        <w:spacing w:line="360" w:lineRule="auto"/>
        <w:ind w:left="576" w:right="0"/>
        <w:jc w:val="both"/>
      </w:pPr>
      <w:r w:rsidRPr="00BB441C">
        <w:rPr>
          <w:bCs/>
        </w:rPr>
        <w:t xml:space="preserve">The System Design Document for an </w:t>
      </w:r>
      <w:proofErr w:type="gramStart"/>
      <w:r w:rsidRPr="00BB441C">
        <w:rPr>
          <w:bCs/>
        </w:rPr>
        <w:t>online voting system documents</w:t>
      </w:r>
      <w:proofErr w:type="gramEnd"/>
      <w:r w:rsidRPr="00BB441C">
        <w:rPr>
          <w:bCs/>
        </w:rPr>
        <w:t xml:space="preserve"> and tracks the necessary information required to effectively define architecture and system design in order to give the development team guidance on the architecture of the system to be developed. The intent of this system is to automate voting activities that are currently carried on manually. Its intended audience is the project manager, project team, and development team. Some portions of this document, such as the </w:t>
      </w:r>
      <w:r w:rsidRPr="00BB441C">
        <w:rPr>
          <w:rStyle w:val="BodyTextGlossaryChar"/>
          <w:rFonts w:ascii="Times New Roman" w:hAnsi="Times New Roman" w:cs="Times New Roman"/>
          <w:bCs/>
          <w:sz w:val="24"/>
        </w:rPr>
        <w:t>user interface</w:t>
      </w:r>
      <w:r w:rsidRPr="00BB441C">
        <w:rPr>
          <w:bCs/>
        </w:rPr>
        <w:t xml:space="preserve"> (UI), may be shared with the client/user, and other stakeholders whose input/approval into the UI is needed.</w:t>
      </w:r>
    </w:p>
    <w:p w14:paraId="6501A523" w14:textId="65D5AF43" w:rsidR="00775DA0" w:rsidRPr="00BB441C" w:rsidRDefault="00775DA0" w:rsidP="008D3257">
      <w:pPr>
        <w:pStyle w:val="BodyText"/>
        <w:widowControl w:val="0"/>
        <w:tabs>
          <w:tab w:val="left" w:pos="691"/>
        </w:tabs>
        <w:autoSpaceDE w:val="0"/>
        <w:spacing w:line="360" w:lineRule="auto"/>
        <w:ind w:left="576" w:right="0"/>
        <w:jc w:val="both"/>
        <w:rPr>
          <w:bCs/>
        </w:rPr>
      </w:pPr>
      <w:r w:rsidRPr="00BB441C">
        <w:rPr>
          <w:bCs/>
        </w:rPr>
        <w:t>The scope of this document covers the various operations that were specified in the software requirement specification, the procedures that must be followed during the design of the system in order to ensure that they are properly developed. They include the following.</w:t>
      </w:r>
    </w:p>
    <w:p w14:paraId="51B18E8E" w14:textId="46CDE999" w:rsidR="00775DA0" w:rsidRPr="00BB441C" w:rsidRDefault="00D05A93" w:rsidP="008D3257">
      <w:pPr>
        <w:pStyle w:val="BodyText"/>
        <w:widowControl w:val="0"/>
        <w:numPr>
          <w:ilvl w:val="0"/>
          <w:numId w:val="2"/>
        </w:numPr>
        <w:tabs>
          <w:tab w:val="left" w:pos="691"/>
        </w:tabs>
        <w:autoSpaceDE w:val="0"/>
        <w:spacing w:line="360" w:lineRule="auto"/>
        <w:ind w:right="0"/>
        <w:jc w:val="both"/>
      </w:pPr>
      <w:r w:rsidRPr="00BB441C">
        <w:t>Voter verification.</w:t>
      </w:r>
    </w:p>
    <w:p w14:paraId="648770B1" w14:textId="7615BF36" w:rsidR="00D05A93" w:rsidRPr="00BB441C" w:rsidRDefault="00D05A93" w:rsidP="008D3257">
      <w:pPr>
        <w:pStyle w:val="BodyText"/>
        <w:widowControl w:val="0"/>
        <w:numPr>
          <w:ilvl w:val="0"/>
          <w:numId w:val="2"/>
        </w:numPr>
        <w:tabs>
          <w:tab w:val="left" w:pos="691"/>
        </w:tabs>
        <w:autoSpaceDE w:val="0"/>
        <w:spacing w:line="360" w:lineRule="auto"/>
        <w:ind w:right="0"/>
        <w:jc w:val="both"/>
      </w:pPr>
      <w:r w:rsidRPr="00BB441C">
        <w:t>Voter registration.</w:t>
      </w:r>
    </w:p>
    <w:p w14:paraId="3B557CC5" w14:textId="1B029243" w:rsidR="00D05A93" w:rsidRPr="00BB441C" w:rsidRDefault="00D05A93" w:rsidP="008D3257">
      <w:pPr>
        <w:pStyle w:val="BodyText"/>
        <w:widowControl w:val="0"/>
        <w:numPr>
          <w:ilvl w:val="0"/>
          <w:numId w:val="2"/>
        </w:numPr>
        <w:tabs>
          <w:tab w:val="left" w:pos="691"/>
        </w:tabs>
        <w:autoSpaceDE w:val="0"/>
        <w:spacing w:line="360" w:lineRule="auto"/>
        <w:ind w:right="0"/>
        <w:jc w:val="both"/>
      </w:pPr>
      <w:r w:rsidRPr="00BB441C">
        <w:t>Candidate registration.</w:t>
      </w:r>
    </w:p>
    <w:p w14:paraId="7565B016" w14:textId="61E2FB19" w:rsidR="00D05A93" w:rsidRPr="00BB441C" w:rsidRDefault="00D05A93" w:rsidP="008D3257">
      <w:pPr>
        <w:pStyle w:val="BodyText"/>
        <w:widowControl w:val="0"/>
        <w:numPr>
          <w:ilvl w:val="0"/>
          <w:numId w:val="2"/>
        </w:numPr>
        <w:tabs>
          <w:tab w:val="left" w:pos="691"/>
        </w:tabs>
        <w:autoSpaceDE w:val="0"/>
        <w:spacing w:line="360" w:lineRule="auto"/>
        <w:ind w:right="0"/>
        <w:jc w:val="both"/>
      </w:pPr>
      <w:r w:rsidRPr="00BB441C">
        <w:t>Adding of elections.</w:t>
      </w:r>
    </w:p>
    <w:p w14:paraId="5BC7CCA4" w14:textId="049A64DD" w:rsidR="00D05A93" w:rsidRPr="00BB441C" w:rsidRDefault="00D05A93" w:rsidP="008D3257">
      <w:pPr>
        <w:pStyle w:val="BodyText"/>
        <w:widowControl w:val="0"/>
        <w:numPr>
          <w:ilvl w:val="0"/>
          <w:numId w:val="2"/>
        </w:numPr>
        <w:tabs>
          <w:tab w:val="left" w:pos="691"/>
        </w:tabs>
        <w:autoSpaceDE w:val="0"/>
        <w:spacing w:line="360" w:lineRule="auto"/>
        <w:ind w:right="0"/>
        <w:jc w:val="both"/>
      </w:pPr>
      <w:r w:rsidRPr="00BB441C">
        <w:t>Voting.</w:t>
      </w:r>
    </w:p>
    <w:p w14:paraId="321C3606" w14:textId="598424FB" w:rsidR="00D05A93" w:rsidRPr="00BB441C" w:rsidRDefault="00D05A93" w:rsidP="008D3257">
      <w:pPr>
        <w:pStyle w:val="BodyText"/>
        <w:widowControl w:val="0"/>
        <w:numPr>
          <w:ilvl w:val="0"/>
          <w:numId w:val="2"/>
        </w:numPr>
        <w:tabs>
          <w:tab w:val="left" w:pos="691"/>
        </w:tabs>
        <w:autoSpaceDE w:val="0"/>
        <w:spacing w:line="360" w:lineRule="auto"/>
        <w:ind w:right="0"/>
        <w:jc w:val="both"/>
      </w:pPr>
      <w:r w:rsidRPr="00BB441C">
        <w:t>Results report.</w:t>
      </w:r>
    </w:p>
    <w:p w14:paraId="45866825" w14:textId="50562856" w:rsidR="004923D2" w:rsidRPr="00BB441C" w:rsidRDefault="004923D2" w:rsidP="008D3257">
      <w:pPr>
        <w:jc w:val="both"/>
        <w:rPr>
          <w:rFonts w:ascii="Times New Roman" w:hAnsi="Times New Roman" w:cs="Times New Roman"/>
          <w:sz w:val="24"/>
          <w:szCs w:val="24"/>
        </w:rPr>
      </w:pPr>
    </w:p>
    <w:p w14:paraId="122BCFD1" w14:textId="77777777" w:rsidR="004923D2" w:rsidRPr="00BB441C" w:rsidRDefault="004923D2" w:rsidP="008D3257">
      <w:pPr>
        <w:pStyle w:val="Heading2"/>
        <w:numPr>
          <w:ilvl w:val="1"/>
          <w:numId w:val="1"/>
        </w:numPr>
        <w:jc w:val="both"/>
        <w:rPr>
          <w:rFonts w:ascii="Times New Roman" w:eastAsia="SimSun" w:hAnsi="Times New Roman" w:cs="Times New Roman"/>
          <w:sz w:val="24"/>
          <w:szCs w:val="24"/>
        </w:rPr>
      </w:pPr>
      <w:bookmarkStart w:id="5" w:name="_Toc59046868"/>
      <w:bookmarkStart w:id="6" w:name="_Toc130761117"/>
      <w:r w:rsidRPr="00BB441C">
        <w:rPr>
          <w:rFonts w:ascii="Times New Roman" w:eastAsia="SimSun" w:hAnsi="Times New Roman" w:cs="Times New Roman"/>
          <w:sz w:val="24"/>
          <w:szCs w:val="24"/>
        </w:rPr>
        <w:t>Project Executive Summary</w:t>
      </w:r>
      <w:bookmarkEnd w:id="5"/>
      <w:bookmarkEnd w:id="6"/>
    </w:p>
    <w:p w14:paraId="14563D5E" w14:textId="72AC8AFE" w:rsidR="004923D2" w:rsidRPr="00BB441C" w:rsidRDefault="004923D2" w:rsidP="008D3257">
      <w:pPr>
        <w:pStyle w:val="Heading3"/>
        <w:numPr>
          <w:ilvl w:val="2"/>
          <w:numId w:val="1"/>
        </w:numPr>
        <w:jc w:val="both"/>
        <w:rPr>
          <w:rFonts w:ascii="Times New Roman" w:hAnsi="Times New Roman" w:cs="Times New Roman"/>
        </w:rPr>
      </w:pPr>
      <w:bookmarkStart w:id="7" w:name="_Toc59046869"/>
      <w:bookmarkStart w:id="8" w:name="_Toc130761118"/>
      <w:r w:rsidRPr="00BB441C">
        <w:rPr>
          <w:rFonts w:ascii="Times New Roman" w:hAnsi="Times New Roman" w:cs="Times New Roman"/>
        </w:rPr>
        <w:t>System Overview</w:t>
      </w:r>
      <w:bookmarkEnd w:id="7"/>
      <w:bookmarkEnd w:id="8"/>
    </w:p>
    <w:p w14:paraId="4A0CD338" w14:textId="77777777" w:rsidR="004923D2" w:rsidRPr="00BB441C" w:rsidRDefault="004923D2" w:rsidP="008D3257">
      <w:pPr>
        <w:pStyle w:val="ListParagraph"/>
        <w:ind w:left="432"/>
        <w:jc w:val="both"/>
        <w:rPr>
          <w:rFonts w:ascii="Times New Roman" w:hAnsi="Times New Roman" w:cs="Times New Roman"/>
          <w:sz w:val="24"/>
          <w:szCs w:val="24"/>
        </w:rPr>
      </w:pPr>
      <w:r w:rsidRPr="00BB441C">
        <w:rPr>
          <w:rFonts w:ascii="Times New Roman" w:hAnsi="Times New Roman" w:cs="Times New Roman"/>
          <w:sz w:val="24"/>
          <w:szCs w:val="24"/>
        </w:rPr>
        <w:t xml:space="preserve">Traditional voting involves use of election administrators to control the election preceding from the start of the process, that is, voter registration, voter verification, actual voting, tallying and finally keeping records. </w:t>
      </w:r>
    </w:p>
    <w:p w14:paraId="21737246" w14:textId="77777777" w:rsidR="004923D2" w:rsidRPr="00BB441C" w:rsidRDefault="004923D2" w:rsidP="008D3257">
      <w:pPr>
        <w:pStyle w:val="ListParagraph"/>
        <w:ind w:left="432"/>
        <w:jc w:val="both"/>
        <w:rPr>
          <w:rFonts w:ascii="Times New Roman" w:hAnsi="Times New Roman" w:cs="Times New Roman"/>
          <w:sz w:val="24"/>
          <w:szCs w:val="24"/>
        </w:rPr>
      </w:pPr>
      <w:r w:rsidRPr="00BB441C">
        <w:rPr>
          <w:rFonts w:ascii="Times New Roman" w:hAnsi="Times New Roman" w:cs="Times New Roman"/>
          <w:sz w:val="24"/>
          <w:szCs w:val="24"/>
        </w:rPr>
        <w:t xml:space="preserve">This process is tiresome when a large population is involved. It is difficult to conduct elections this way due to the bulkiness of the processes involved. A lot of paperwork is involved and </w:t>
      </w:r>
      <w:r w:rsidRPr="00BB441C">
        <w:rPr>
          <w:rFonts w:ascii="Times New Roman" w:hAnsi="Times New Roman" w:cs="Times New Roman"/>
          <w:sz w:val="24"/>
          <w:szCs w:val="24"/>
        </w:rPr>
        <w:lastRenderedPageBreak/>
        <w:t xml:space="preserve">managing such a process is hectic. Due to requiring a lot of paperwork and personnel, the process becomes more expensive with every new entry required. </w:t>
      </w:r>
    </w:p>
    <w:p w14:paraId="72481BAA" w14:textId="690FE28F" w:rsidR="004923D2" w:rsidRPr="00BB441C" w:rsidRDefault="004923D2" w:rsidP="008D3257">
      <w:pPr>
        <w:pStyle w:val="ListParagraph"/>
        <w:ind w:left="432"/>
        <w:jc w:val="both"/>
        <w:rPr>
          <w:rFonts w:ascii="Times New Roman" w:hAnsi="Times New Roman" w:cs="Times New Roman"/>
          <w:sz w:val="24"/>
          <w:szCs w:val="24"/>
        </w:rPr>
      </w:pPr>
      <w:r w:rsidRPr="00BB441C">
        <w:rPr>
          <w:rFonts w:ascii="Times New Roman" w:hAnsi="Times New Roman" w:cs="Times New Roman"/>
          <w:sz w:val="24"/>
          <w:szCs w:val="24"/>
        </w:rPr>
        <w:t>After elections, there are very many documents to be managed according to the number of elective positions, contestants and voters as well as the organization’s requirements on election conducts. Managing all these records is expensive, time consuming, tiresome and also space consuming.</w:t>
      </w:r>
    </w:p>
    <w:p w14:paraId="535A2ECF" w14:textId="1C587FCB" w:rsidR="004923D2" w:rsidRPr="00BB441C" w:rsidRDefault="004923D2" w:rsidP="008D3257">
      <w:pPr>
        <w:pStyle w:val="ListParagraph"/>
        <w:ind w:left="432"/>
        <w:jc w:val="both"/>
        <w:rPr>
          <w:rFonts w:ascii="Times New Roman" w:hAnsi="Times New Roman" w:cs="Times New Roman"/>
          <w:sz w:val="24"/>
          <w:szCs w:val="24"/>
        </w:rPr>
      </w:pPr>
      <w:r w:rsidRPr="00BB441C">
        <w:rPr>
          <w:rFonts w:ascii="Times New Roman" w:hAnsi="Times New Roman" w:cs="Times New Roman"/>
          <w:sz w:val="24"/>
          <w:szCs w:val="24"/>
        </w:rPr>
        <w:t>With this proposed system, these problems will be solved since the number of personnel involved will be reduced, the paperwork also reduced and record keeping made easier and in the end the process becomes cheaper and less time consuming.</w:t>
      </w:r>
    </w:p>
    <w:p w14:paraId="0A2B546F" w14:textId="554629A5" w:rsidR="004923D2" w:rsidRPr="00BB441C" w:rsidRDefault="004923D2" w:rsidP="008D3257">
      <w:pPr>
        <w:pStyle w:val="ListParagraph"/>
        <w:ind w:left="432"/>
        <w:jc w:val="both"/>
        <w:rPr>
          <w:rFonts w:ascii="Times New Roman" w:hAnsi="Times New Roman" w:cs="Times New Roman"/>
          <w:sz w:val="24"/>
          <w:szCs w:val="24"/>
        </w:rPr>
      </w:pPr>
      <w:r w:rsidRPr="00BB441C">
        <w:rPr>
          <w:rFonts w:ascii="Times New Roman" w:hAnsi="Times New Roman" w:cs="Times New Roman"/>
          <w:sz w:val="24"/>
          <w:szCs w:val="24"/>
        </w:rPr>
        <w:t xml:space="preserve">The voting system basically automates the </w:t>
      </w:r>
      <w:r w:rsidR="00747A65" w:rsidRPr="00BB441C">
        <w:rPr>
          <w:rFonts w:ascii="Times New Roman" w:hAnsi="Times New Roman" w:cs="Times New Roman"/>
          <w:sz w:val="24"/>
          <w:szCs w:val="24"/>
        </w:rPr>
        <w:t>functionalities</w:t>
      </w:r>
      <w:r w:rsidRPr="00BB441C">
        <w:rPr>
          <w:rFonts w:ascii="Times New Roman" w:hAnsi="Times New Roman" w:cs="Times New Roman"/>
          <w:sz w:val="24"/>
          <w:szCs w:val="24"/>
        </w:rPr>
        <w:t xml:space="preserve"> of every user in the process </w:t>
      </w:r>
      <w:r w:rsidR="00747A65" w:rsidRPr="00BB441C">
        <w:rPr>
          <w:rFonts w:ascii="Times New Roman" w:hAnsi="Times New Roman" w:cs="Times New Roman"/>
          <w:sz w:val="24"/>
          <w:szCs w:val="24"/>
        </w:rPr>
        <w:t>without denying them of any capabilities that were previously possible using the traditional method.</w:t>
      </w:r>
    </w:p>
    <w:p w14:paraId="7FB88703" w14:textId="652089C1" w:rsidR="00747A65" w:rsidRPr="00BB441C" w:rsidRDefault="00747A65" w:rsidP="008D3257">
      <w:pPr>
        <w:pStyle w:val="ListParagraph"/>
        <w:ind w:left="432"/>
        <w:jc w:val="both"/>
        <w:rPr>
          <w:rFonts w:ascii="Times New Roman" w:hAnsi="Times New Roman" w:cs="Times New Roman"/>
          <w:sz w:val="24"/>
          <w:szCs w:val="24"/>
        </w:rPr>
      </w:pPr>
    </w:p>
    <w:p w14:paraId="2C51A122" w14:textId="1AF4BB43" w:rsidR="00747A65" w:rsidRPr="00BB441C" w:rsidRDefault="00747A65" w:rsidP="008D3257">
      <w:pPr>
        <w:pStyle w:val="ListParagraph"/>
        <w:ind w:left="432"/>
        <w:jc w:val="both"/>
        <w:rPr>
          <w:rFonts w:ascii="Times New Roman" w:hAnsi="Times New Roman" w:cs="Times New Roman"/>
          <w:sz w:val="24"/>
          <w:szCs w:val="24"/>
        </w:rPr>
      </w:pPr>
      <w:r w:rsidRPr="00BB441C">
        <w:rPr>
          <w:rFonts w:ascii="Times New Roman" w:hAnsi="Times New Roman" w:cs="Times New Roman"/>
          <w:sz w:val="24"/>
          <w:szCs w:val="24"/>
        </w:rPr>
        <w:t>Below is a simplified use case that outlines how different users will be interacting with the system.</w:t>
      </w:r>
    </w:p>
    <w:p w14:paraId="39C0AAA5" w14:textId="474EF82F" w:rsidR="00407E22" w:rsidRPr="00BB441C" w:rsidRDefault="00407E22" w:rsidP="008D3257">
      <w:pPr>
        <w:pStyle w:val="ListParagraph"/>
        <w:ind w:left="432"/>
        <w:jc w:val="both"/>
        <w:rPr>
          <w:rFonts w:ascii="Times New Roman" w:hAnsi="Times New Roman" w:cs="Times New Roman"/>
          <w:sz w:val="24"/>
          <w:szCs w:val="24"/>
        </w:rPr>
      </w:pPr>
    </w:p>
    <w:p w14:paraId="3B93FF50" w14:textId="37B67602" w:rsidR="00ED2A38" w:rsidRPr="00BB441C" w:rsidRDefault="00ED2A38" w:rsidP="008D3257">
      <w:pPr>
        <w:pStyle w:val="ListParagraph"/>
        <w:ind w:left="432"/>
        <w:jc w:val="both"/>
        <w:rPr>
          <w:rFonts w:ascii="Times New Roman" w:hAnsi="Times New Roman" w:cs="Times New Roman"/>
          <w:sz w:val="24"/>
          <w:szCs w:val="24"/>
        </w:rPr>
      </w:pPr>
    </w:p>
    <w:p w14:paraId="6DD9EB50" w14:textId="5C254BEE" w:rsidR="00ED2A38" w:rsidRPr="00BB441C" w:rsidRDefault="00ED2A38" w:rsidP="008D3257">
      <w:pPr>
        <w:pStyle w:val="ListParagraph"/>
        <w:ind w:left="432"/>
        <w:jc w:val="both"/>
        <w:rPr>
          <w:rFonts w:ascii="Times New Roman" w:hAnsi="Times New Roman" w:cs="Times New Roman"/>
          <w:sz w:val="24"/>
          <w:szCs w:val="24"/>
        </w:rPr>
      </w:pPr>
    </w:p>
    <w:p w14:paraId="1DDECAA5" w14:textId="0710E5F9" w:rsidR="00ED2A38" w:rsidRPr="00BB441C" w:rsidRDefault="00ED2A38" w:rsidP="008D3257">
      <w:pPr>
        <w:pStyle w:val="ListParagraph"/>
        <w:ind w:left="432"/>
        <w:jc w:val="both"/>
        <w:rPr>
          <w:rFonts w:ascii="Times New Roman" w:hAnsi="Times New Roman" w:cs="Times New Roman"/>
          <w:sz w:val="24"/>
          <w:szCs w:val="24"/>
        </w:rPr>
      </w:pPr>
    </w:p>
    <w:p w14:paraId="2E53469E" w14:textId="4BC8E7FA" w:rsidR="00ED2A38" w:rsidRPr="00BB441C" w:rsidRDefault="00ED2A38" w:rsidP="008D3257">
      <w:pPr>
        <w:pStyle w:val="ListParagraph"/>
        <w:ind w:left="432"/>
        <w:jc w:val="both"/>
        <w:rPr>
          <w:rFonts w:ascii="Times New Roman" w:hAnsi="Times New Roman" w:cs="Times New Roman"/>
          <w:sz w:val="24"/>
          <w:szCs w:val="24"/>
        </w:rPr>
      </w:pPr>
    </w:p>
    <w:p w14:paraId="75782DB8" w14:textId="77777777" w:rsidR="00ED2A38" w:rsidRPr="00BB441C" w:rsidRDefault="00ED2A38" w:rsidP="008D3257">
      <w:pPr>
        <w:pStyle w:val="ListParagraph"/>
        <w:ind w:left="432"/>
        <w:jc w:val="both"/>
        <w:rPr>
          <w:rFonts w:ascii="Times New Roman" w:hAnsi="Times New Roman" w:cs="Times New Roman"/>
          <w:sz w:val="24"/>
          <w:szCs w:val="24"/>
        </w:rPr>
      </w:pPr>
    </w:p>
    <w:p w14:paraId="2732A34B" w14:textId="77777777" w:rsidR="00407E22" w:rsidRPr="00BB441C" w:rsidRDefault="00407E22" w:rsidP="008D3257">
      <w:pPr>
        <w:jc w:val="both"/>
        <w:rPr>
          <w:rFonts w:ascii="Times New Roman" w:hAnsi="Times New Roman" w:cs="Times New Roman"/>
          <w:b/>
          <w:bCs/>
          <w:sz w:val="24"/>
          <w:szCs w:val="24"/>
        </w:rPr>
      </w:pPr>
      <w:r w:rsidRPr="00BB441C">
        <w:rPr>
          <w:rFonts w:ascii="Times New Roman" w:hAnsi="Times New Roman" w:cs="Times New Roman"/>
          <w:noProof/>
          <w:sz w:val="24"/>
          <w:szCs w:val="24"/>
        </w:rPr>
        <mc:AlternateContent>
          <mc:Choice Requires="wpg">
            <w:drawing>
              <wp:anchor distT="0" distB="0" distL="114300" distR="114300" simplePos="0" relativeHeight="251653120" behindDoc="0" locked="0" layoutInCell="1" allowOverlap="1" wp14:anchorId="15C41A5E" wp14:editId="3600980B">
                <wp:simplePos x="0" y="0"/>
                <wp:positionH relativeFrom="column">
                  <wp:posOffset>904875</wp:posOffset>
                </wp:positionH>
                <wp:positionV relativeFrom="paragraph">
                  <wp:posOffset>171450</wp:posOffset>
                </wp:positionV>
                <wp:extent cx="2771775" cy="3333750"/>
                <wp:effectExtent l="0" t="0" r="28575" b="19050"/>
                <wp:wrapNone/>
                <wp:docPr id="18" name="Group 18"/>
                <wp:cNvGraphicFramePr/>
                <a:graphic xmlns:a="http://schemas.openxmlformats.org/drawingml/2006/main">
                  <a:graphicData uri="http://schemas.microsoft.com/office/word/2010/wordprocessingGroup">
                    <wpg:wgp>
                      <wpg:cNvGrpSpPr/>
                      <wpg:grpSpPr>
                        <a:xfrm>
                          <a:off x="0" y="0"/>
                          <a:ext cx="2771775" cy="3333750"/>
                          <a:chOff x="0" y="0"/>
                          <a:chExt cx="2771775" cy="3333750"/>
                        </a:xfrm>
                      </wpg:grpSpPr>
                      <wpg:grpSp>
                        <wpg:cNvPr id="12" name="Group 12"/>
                        <wpg:cNvGrpSpPr/>
                        <wpg:grpSpPr>
                          <a:xfrm>
                            <a:off x="1219200" y="400050"/>
                            <a:ext cx="1123950" cy="2588470"/>
                            <a:chOff x="0" y="0"/>
                            <a:chExt cx="1123950" cy="2581275"/>
                          </a:xfrm>
                        </wpg:grpSpPr>
                        <wps:wsp>
                          <wps:cNvPr id="7" name="Rectangle 7"/>
                          <wps:cNvSpPr/>
                          <wps:spPr>
                            <a:xfrm>
                              <a:off x="0" y="685800"/>
                              <a:ext cx="10382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116B4" w14:textId="77777777" w:rsidR="00407E22" w:rsidRPr="004158A0" w:rsidRDefault="00407E22" w:rsidP="00407E22">
                                <w:pPr>
                                  <w:jc w:val="center"/>
                                  <w:rPr>
                                    <w:color w:val="000000" w:themeColor="text1"/>
                                  </w:rPr>
                                </w:pPr>
                                <w:r w:rsidRPr="004158A0">
                                  <w:rPr>
                                    <w:color w:val="000000" w:themeColor="text1"/>
                                  </w:rPr>
                                  <w:t>Select 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9050" y="1428750"/>
                              <a:ext cx="105727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F5E12" w14:textId="77777777" w:rsidR="00407E22" w:rsidRPr="004158A0" w:rsidRDefault="00407E22" w:rsidP="00407E22">
                                <w:pPr>
                                  <w:jc w:val="center"/>
                                  <w:rPr>
                                    <w:color w:val="000000" w:themeColor="text1"/>
                                  </w:rPr>
                                </w:pPr>
                                <w:r w:rsidRPr="004158A0">
                                  <w:rPr>
                                    <w:color w:val="000000" w:themeColor="text1"/>
                                  </w:rPr>
                                  <w:t>Vote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57150" y="2190750"/>
                              <a:ext cx="1066800"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B9B18" w14:textId="77777777" w:rsidR="00407E22" w:rsidRPr="004158A0" w:rsidRDefault="00407E22" w:rsidP="00407E22">
                                <w:pPr>
                                  <w:jc w:val="center"/>
                                  <w:rPr>
                                    <w:color w:val="000000" w:themeColor="text1"/>
                                  </w:rPr>
                                </w:pPr>
                                <w:r w:rsidRPr="004158A0">
                                  <w:rPr>
                                    <w:color w:val="000000" w:themeColor="tex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9050" y="0"/>
                              <a:ext cx="10001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31A7A" w14:textId="77777777" w:rsidR="00407E22" w:rsidRPr="004158A0" w:rsidRDefault="00407E22" w:rsidP="00407E22">
                                <w:pPr>
                                  <w:jc w:val="center"/>
                                  <w:rPr>
                                    <w:color w:val="000000" w:themeColor="text1"/>
                                  </w:rPr>
                                </w:pPr>
                                <w:r w:rsidRPr="004158A0">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Rectangle 13"/>
                        <wps:cNvSpPr/>
                        <wps:spPr>
                          <a:xfrm>
                            <a:off x="857250" y="0"/>
                            <a:ext cx="1914525" cy="3333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flipV="1">
                            <a:off x="0" y="657225"/>
                            <a:ext cx="1238250" cy="1019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V="1">
                            <a:off x="38100" y="1333500"/>
                            <a:ext cx="1190625" cy="333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38100" y="1685925"/>
                            <a:ext cx="1209675"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38100" y="1704975"/>
                            <a:ext cx="1247775" cy="1066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C41A5E" id="Group 18" o:spid="_x0000_s1026" style="position:absolute;left:0;text-align:left;margin-left:71.25pt;margin-top:13.5pt;width:218.25pt;height:262.5pt;z-index:251653120" coordsize="27717,33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">
                <v:group id="Group 12" o:spid="_x0000_s1027" style="position:absolute;left:12192;top:4000;width:11239;height:25885" coordsize="11239,2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7" o:spid="_x0000_s1028" style="position:absolute;top:6858;width:1038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269116B4" w14:textId="77777777" w:rsidR="00407E22" w:rsidRPr="004158A0" w:rsidRDefault="00407E22" w:rsidP="00407E22">
                          <w:pPr>
                            <w:jc w:val="center"/>
                            <w:rPr>
                              <w:color w:val="000000" w:themeColor="text1"/>
                            </w:rPr>
                          </w:pPr>
                          <w:r w:rsidRPr="004158A0">
                            <w:rPr>
                              <w:color w:val="000000" w:themeColor="text1"/>
                            </w:rPr>
                            <w:t>Select Election</w:t>
                          </w:r>
                        </w:p>
                      </w:txbxContent>
                    </v:textbox>
                  </v:rect>
                  <v:rect id="Rectangle 8" o:spid="_x0000_s1029" style="position:absolute;left:190;top:14287;width:10573;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2D8F5E12" w14:textId="77777777" w:rsidR="00407E22" w:rsidRPr="004158A0" w:rsidRDefault="00407E22" w:rsidP="00407E22">
                          <w:pPr>
                            <w:jc w:val="center"/>
                            <w:rPr>
                              <w:color w:val="000000" w:themeColor="text1"/>
                            </w:rPr>
                          </w:pPr>
                          <w:r w:rsidRPr="004158A0">
                            <w:rPr>
                              <w:color w:val="000000" w:themeColor="text1"/>
                            </w:rPr>
                            <w:t>Vote</w:t>
                          </w:r>
                        </w:p>
                      </w:txbxContent>
                    </v:textbox>
                  </v:rect>
                  <v:rect id="Rectangle 9" o:spid="_x0000_s1030" style="position:absolute;left:571;top:21907;width:1066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" filled="f" strokecolor="black [3213]" strokeweight="1pt">
                    <v:textbox>
                      <w:txbxContent>
                        <w:p w14:paraId="79CB9B18" w14:textId="77777777" w:rsidR="00407E22" w:rsidRPr="004158A0" w:rsidRDefault="00407E22" w:rsidP="00407E22">
                          <w:pPr>
                            <w:jc w:val="center"/>
                            <w:rPr>
                              <w:color w:val="000000" w:themeColor="text1"/>
                            </w:rPr>
                          </w:pPr>
                          <w:r w:rsidRPr="004158A0">
                            <w:rPr>
                              <w:color w:val="000000" w:themeColor="text1"/>
                            </w:rPr>
                            <w:t>Logout</w:t>
                          </w:r>
                        </w:p>
                      </w:txbxContent>
                    </v:textbox>
                  </v:rect>
                  <v:rect id="Rectangle 10" o:spid="_x0000_s1031" style="position:absolute;left:190;width:1000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7E131A7A" w14:textId="77777777" w:rsidR="00407E22" w:rsidRPr="004158A0" w:rsidRDefault="00407E22" w:rsidP="00407E22">
                          <w:pPr>
                            <w:jc w:val="center"/>
                            <w:rPr>
                              <w:color w:val="000000" w:themeColor="text1"/>
                            </w:rPr>
                          </w:pPr>
                          <w:r w:rsidRPr="004158A0">
                            <w:rPr>
                              <w:color w:val="000000" w:themeColor="text1"/>
                            </w:rPr>
                            <w:t>Login</w:t>
                          </w:r>
                        </w:p>
                      </w:txbxContent>
                    </v:textbox>
                  </v:rect>
                </v:group>
                <v:rect id="Rectangle 13" o:spid="_x0000_s1032" style="position:absolute;left:8572;width:19145;height:33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line id="Straight Connector 14" o:spid="_x0000_s1033" style="position:absolute;flip:y;visibility:visible;mso-wrap-style:square" from="0,6572" to="12382,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mPTwQAAANsAAAAPAAAAZHJzL2Rvd25yZXYueG1sRE9LawIx&#10;EL4X/A9hBG81ax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JyaY9PBAAAA2wAAAA8AAAAA&#10;AAAAAAAAAAAABwIAAGRycy9kb3ducmV2LnhtbFBLBQYAAAAAAwADALcAAAD1AgAAAAA=&#10;" strokecolor="black [3213]" strokeweight=".5pt">
                  <v:stroke joinstyle="miter"/>
                </v:line>
                <v:line id="Straight Connector 15" o:spid="_x0000_s1034" style="position:absolute;flip:y;visibility:visible;mso-wrap-style:square" from="381,13335" to="12287,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" strokecolor="black [3213]" strokeweight=".5pt">
                  <v:stroke joinstyle="miter"/>
                </v:line>
                <v:line id="Straight Connector 16" o:spid="_x0000_s1035" style="position:absolute;visibility:visible;mso-wrap-style:square" from="381,16859" to="12477,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" strokecolor="black [3213]" strokeweight=".5pt">
                  <v:stroke joinstyle="miter"/>
                </v:line>
                <v:line id="Straight Connector 17" o:spid="_x0000_s1036" style="position:absolute;visibility:visible;mso-wrap-style:square" from="381,17049" to="12858,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" strokecolor="black [3213]" strokeweight=".5pt">
                  <v:stroke joinstyle="miter"/>
                </v:line>
              </v:group>
            </w:pict>
          </mc:Fallback>
        </mc:AlternateContent>
      </w:r>
      <w:r w:rsidRPr="00BB441C">
        <w:rPr>
          <w:rFonts w:ascii="Times New Roman" w:hAnsi="Times New Roman" w:cs="Times New Roman"/>
          <w:sz w:val="24"/>
          <w:szCs w:val="24"/>
        </w:rPr>
        <w:t xml:space="preserve">                                                                        </w:t>
      </w:r>
      <w:r w:rsidRPr="00BB441C">
        <w:rPr>
          <w:rFonts w:ascii="Times New Roman" w:hAnsi="Times New Roman" w:cs="Times New Roman"/>
          <w:b/>
          <w:bCs/>
          <w:sz w:val="24"/>
          <w:szCs w:val="24"/>
        </w:rPr>
        <w:t>Voting system</w:t>
      </w:r>
    </w:p>
    <w:p w14:paraId="5CAF2DB7" w14:textId="6EE0CEE2" w:rsidR="00407E22" w:rsidRPr="00BB441C" w:rsidRDefault="00407E22" w:rsidP="008D3257">
      <w:pPr>
        <w:jc w:val="both"/>
        <w:rPr>
          <w:rFonts w:ascii="Times New Roman" w:hAnsi="Times New Roman" w:cs="Times New Roman"/>
          <w:sz w:val="24"/>
          <w:szCs w:val="24"/>
        </w:rPr>
      </w:pPr>
    </w:p>
    <w:p w14:paraId="4779AB88" w14:textId="1C40E58E" w:rsidR="00407E22" w:rsidRPr="00BB441C" w:rsidRDefault="00407E22" w:rsidP="008D3257">
      <w:pPr>
        <w:jc w:val="both"/>
        <w:rPr>
          <w:rFonts w:ascii="Times New Roman" w:hAnsi="Times New Roman" w:cs="Times New Roman"/>
          <w:sz w:val="24"/>
          <w:szCs w:val="24"/>
        </w:rPr>
      </w:pPr>
    </w:p>
    <w:p w14:paraId="21B66962" w14:textId="4D469829" w:rsidR="00407E22" w:rsidRPr="00BB441C" w:rsidRDefault="00407E22" w:rsidP="008D3257">
      <w:pPr>
        <w:jc w:val="both"/>
        <w:rPr>
          <w:rFonts w:ascii="Times New Roman" w:hAnsi="Times New Roman" w:cs="Times New Roman"/>
          <w:sz w:val="24"/>
          <w:szCs w:val="24"/>
        </w:rPr>
      </w:pPr>
    </w:p>
    <w:p w14:paraId="6DF59A6F" w14:textId="55AD5B00" w:rsidR="00407E22" w:rsidRPr="00BB441C" w:rsidRDefault="00407E22" w:rsidP="008D3257">
      <w:pPr>
        <w:jc w:val="both"/>
        <w:rPr>
          <w:rFonts w:ascii="Times New Roman" w:hAnsi="Times New Roman" w:cs="Times New Roman"/>
          <w:sz w:val="24"/>
          <w:szCs w:val="24"/>
        </w:rPr>
      </w:pPr>
    </w:p>
    <w:p w14:paraId="02327942" w14:textId="0BF7605F" w:rsidR="00407E22" w:rsidRPr="00BB441C" w:rsidRDefault="00407E22" w:rsidP="008D3257">
      <w:pPr>
        <w:jc w:val="both"/>
        <w:rPr>
          <w:rFonts w:ascii="Times New Roman" w:hAnsi="Times New Roman" w:cs="Times New Roman"/>
          <w:sz w:val="24"/>
          <w:szCs w:val="24"/>
        </w:rPr>
      </w:pPr>
    </w:p>
    <w:p w14:paraId="65627FDD" w14:textId="416D9429" w:rsidR="00407E22" w:rsidRPr="00BB441C" w:rsidRDefault="00407E22" w:rsidP="008D3257">
      <w:pPr>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g">
            <w:drawing>
              <wp:anchor distT="0" distB="0" distL="114300" distR="114300" simplePos="0" relativeHeight="251652096" behindDoc="0" locked="0" layoutInCell="1" allowOverlap="1" wp14:anchorId="34921BC2" wp14:editId="1B1955E3">
                <wp:simplePos x="0" y="0"/>
                <wp:positionH relativeFrom="column">
                  <wp:posOffset>361950</wp:posOffset>
                </wp:positionH>
                <wp:positionV relativeFrom="paragraph">
                  <wp:posOffset>102870</wp:posOffset>
                </wp:positionV>
                <wp:extent cx="485775" cy="742950"/>
                <wp:effectExtent l="0" t="0" r="28575" b="38100"/>
                <wp:wrapNone/>
                <wp:docPr id="1" name="Group 1"/>
                <wp:cNvGraphicFramePr/>
                <a:graphic xmlns:a="http://schemas.openxmlformats.org/drawingml/2006/main">
                  <a:graphicData uri="http://schemas.microsoft.com/office/word/2010/wordprocessingGroup">
                    <wpg:wgp>
                      <wpg:cNvGrpSpPr/>
                      <wpg:grpSpPr>
                        <a:xfrm>
                          <a:off x="0" y="0"/>
                          <a:ext cx="485775" cy="742950"/>
                          <a:chOff x="0" y="0"/>
                          <a:chExt cx="485775" cy="742950"/>
                        </a:xfrm>
                      </wpg:grpSpPr>
                      <wps:wsp>
                        <wps:cNvPr id="2" name="Oval 2"/>
                        <wps:cNvSpPr/>
                        <wps:spPr>
                          <a:xfrm>
                            <a:off x="123825" y="0"/>
                            <a:ext cx="323850" cy="276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Connector 4"/>
                        <wps:cNvCnPr/>
                        <wps:spPr>
                          <a:xfrm flipH="1">
                            <a:off x="9525" y="285750"/>
                            <a:ext cx="26670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flipH="1" flipV="1">
                            <a:off x="285750" y="295275"/>
                            <a:ext cx="20002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H="1">
                            <a:off x="257175" y="276225"/>
                            <a:ext cx="9525"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0" y="561975"/>
                            <a:ext cx="26670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H="1" flipV="1">
                            <a:off x="276225" y="561975"/>
                            <a:ext cx="180975"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B33E1F" id="Group 1" o:spid="_x0000_s1026" style="position:absolute;margin-left:28.5pt;margin-top:8.1pt;width:38.25pt;height:58.5pt;z-index:251652096" coordsize="4857,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">
                <v:oval id="Oval 2" o:spid="_x0000_s1027" style="position:absolute;left:1238;width:323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" filled="f" strokecolor="black [3213]" strokeweight="1pt">
                  <v:stroke joinstyle="miter"/>
                </v:oval>
                <v:line id="Straight Connector 4" o:spid="_x0000_s1028" style="position:absolute;flip:x;visibility:visible;mso-wrap-style:square" from="95,2857" to="2762,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" strokecolor="black [3213]" strokeweight=".5pt">
                  <v:stroke joinstyle="miter"/>
                </v:line>
                <v:line id="Straight Connector 5" o:spid="_x0000_s1029" style="position:absolute;flip:x y;visibility:visible;mso-wrap-style:square" from="2857,2952" to="485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" strokecolor="black [3213]" strokeweight=".5pt">
                  <v:stroke joinstyle="miter"/>
                </v:line>
                <v:line id="Straight Connector 6" o:spid="_x0000_s1030" style="position:absolute;flip:x;visibility:visible;mso-wrap-style:square" from="2571,2762" to="2667,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" strokecolor="black [3213]" strokeweight=".5pt">
                  <v:stroke joinstyle="miter"/>
                </v:line>
                <v:line id="Straight Connector 11" o:spid="_x0000_s1031" style="position:absolute;flip:x;visibility:visible;mso-wrap-style:square" from="0,5619" to="2667,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" strokecolor="black [3213]" strokeweight=".5pt">
                  <v:stroke joinstyle="miter"/>
                </v:line>
                <v:line id="Straight Connector 19" o:spid="_x0000_s1032" style="position:absolute;flip:x y;visibility:visible;mso-wrap-style:square" from="2762,5619" to="4572,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" strokecolor="black [3213]" strokeweight=".5pt">
                  <v:stroke joinstyle="miter"/>
                </v:line>
              </v:group>
            </w:pict>
          </mc:Fallback>
        </mc:AlternateContent>
      </w:r>
    </w:p>
    <w:p w14:paraId="0ED0258B" w14:textId="77777777" w:rsidR="00407E22" w:rsidRPr="00BB441C" w:rsidRDefault="00407E22" w:rsidP="008D3257">
      <w:pPr>
        <w:jc w:val="both"/>
        <w:rPr>
          <w:rFonts w:ascii="Times New Roman" w:hAnsi="Times New Roman" w:cs="Times New Roman"/>
          <w:sz w:val="24"/>
          <w:szCs w:val="24"/>
        </w:rPr>
      </w:pPr>
      <w:r w:rsidRPr="00BB441C">
        <w:rPr>
          <w:rFonts w:ascii="Times New Roman" w:hAnsi="Times New Roman" w:cs="Times New Roman"/>
          <w:sz w:val="24"/>
          <w:szCs w:val="24"/>
        </w:rPr>
        <w:t xml:space="preserve">                                     </w:t>
      </w:r>
    </w:p>
    <w:p w14:paraId="0D85625C" w14:textId="77777777" w:rsidR="00407E22" w:rsidRPr="00BB441C" w:rsidRDefault="00407E22" w:rsidP="008D3257">
      <w:pPr>
        <w:jc w:val="both"/>
        <w:rPr>
          <w:rFonts w:ascii="Times New Roman" w:hAnsi="Times New Roman" w:cs="Times New Roman"/>
          <w:sz w:val="24"/>
          <w:szCs w:val="24"/>
        </w:rPr>
      </w:pPr>
      <w:r w:rsidRPr="00BB441C">
        <w:rPr>
          <w:rFonts w:ascii="Times New Roman" w:hAnsi="Times New Roman" w:cs="Times New Roman"/>
          <w:sz w:val="24"/>
          <w:szCs w:val="24"/>
        </w:rPr>
        <w:t xml:space="preserve">                   </w:t>
      </w:r>
    </w:p>
    <w:p w14:paraId="734D00C3" w14:textId="77777777" w:rsidR="00407E22" w:rsidRPr="00BB441C" w:rsidRDefault="00407E22" w:rsidP="008D3257">
      <w:pPr>
        <w:jc w:val="both"/>
        <w:rPr>
          <w:rFonts w:ascii="Times New Roman" w:hAnsi="Times New Roman" w:cs="Times New Roman"/>
          <w:sz w:val="24"/>
          <w:szCs w:val="24"/>
        </w:rPr>
      </w:pPr>
    </w:p>
    <w:p w14:paraId="623D1152" w14:textId="43484299" w:rsidR="00407E22" w:rsidRPr="00BB441C" w:rsidRDefault="00407E22" w:rsidP="008D3257">
      <w:pPr>
        <w:jc w:val="both"/>
        <w:rPr>
          <w:rFonts w:ascii="Times New Roman" w:hAnsi="Times New Roman" w:cs="Times New Roman"/>
          <w:b/>
          <w:bCs/>
          <w:sz w:val="24"/>
          <w:szCs w:val="24"/>
        </w:rPr>
      </w:pPr>
      <w:r w:rsidRPr="00BB441C">
        <w:rPr>
          <w:rFonts w:ascii="Times New Roman" w:hAnsi="Times New Roman" w:cs="Times New Roman"/>
          <w:sz w:val="24"/>
          <w:szCs w:val="24"/>
        </w:rPr>
        <w:t xml:space="preserve">             </w:t>
      </w:r>
      <w:r w:rsidRPr="00BB441C">
        <w:rPr>
          <w:rFonts w:ascii="Times New Roman" w:hAnsi="Times New Roman" w:cs="Times New Roman"/>
          <w:b/>
          <w:bCs/>
          <w:sz w:val="24"/>
          <w:szCs w:val="24"/>
        </w:rPr>
        <w:t>Voter</w:t>
      </w:r>
    </w:p>
    <w:p w14:paraId="5BCE7019" w14:textId="77777777" w:rsidR="00407E22" w:rsidRPr="00BB441C" w:rsidRDefault="00407E22" w:rsidP="008D3257">
      <w:pPr>
        <w:jc w:val="both"/>
        <w:rPr>
          <w:rFonts w:ascii="Times New Roman" w:hAnsi="Times New Roman" w:cs="Times New Roman"/>
          <w:sz w:val="24"/>
          <w:szCs w:val="24"/>
        </w:rPr>
      </w:pPr>
    </w:p>
    <w:p w14:paraId="54C69AC2" w14:textId="77777777" w:rsidR="00407E22" w:rsidRPr="00BB441C" w:rsidRDefault="00407E22" w:rsidP="008D3257">
      <w:pPr>
        <w:jc w:val="both"/>
        <w:rPr>
          <w:rFonts w:ascii="Times New Roman" w:hAnsi="Times New Roman" w:cs="Times New Roman"/>
          <w:sz w:val="24"/>
          <w:szCs w:val="24"/>
        </w:rPr>
      </w:pPr>
    </w:p>
    <w:p w14:paraId="622BF8FD" w14:textId="77777777" w:rsidR="00407E22" w:rsidRPr="00BB441C" w:rsidRDefault="00407E22" w:rsidP="008D3257">
      <w:pPr>
        <w:jc w:val="both"/>
        <w:rPr>
          <w:rFonts w:ascii="Times New Roman" w:hAnsi="Times New Roman" w:cs="Times New Roman"/>
          <w:sz w:val="24"/>
          <w:szCs w:val="24"/>
        </w:rPr>
      </w:pPr>
    </w:p>
    <w:p w14:paraId="4BFBED0F" w14:textId="77777777" w:rsidR="00407E22" w:rsidRPr="00BB441C" w:rsidRDefault="00407E22" w:rsidP="008D3257">
      <w:pPr>
        <w:jc w:val="both"/>
        <w:rPr>
          <w:rFonts w:ascii="Times New Roman" w:hAnsi="Times New Roman" w:cs="Times New Roman"/>
          <w:b/>
          <w:bCs/>
          <w:sz w:val="24"/>
          <w:szCs w:val="24"/>
        </w:rPr>
      </w:pPr>
      <w:r w:rsidRPr="00BB441C">
        <w:rPr>
          <w:rFonts w:ascii="Times New Roman" w:hAnsi="Times New Roman" w:cs="Times New Roman"/>
          <w:noProof/>
          <w:sz w:val="24"/>
          <w:szCs w:val="24"/>
        </w:rPr>
        <mc:AlternateContent>
          <mc:Choice Requires="wpg">
            <w:drawing>
              <wp:anchor distT="0" distB="0" distL="114300" distR="114300" simplePos="0" relativeHeight="251654144" behindDoc="0" locked="0" layoutInCell="1" allowOverlap="1" wp14:anchorId="7D329663" wp14:editId="4FD5A8C6">
                <wp:simplePos x="0" y="0"/>
                <wp:positionH relativeFrom="column">
                  <wp:posOffset>904875</wp:posOffset>
                </wp:positionH>
                <wp:positionV relativeFrom="paragraph">
                  <wp:posOffset>160020</wp:posOffset>
                </wp:positionV>
                <wp:extent cx="2752725" cy="3981450"/>
                <wp:effectExtent l="0" t="0" r="28575" b="19050"/>
                <wp:wrapNone/>
                <wp:docPr id="20" name="Group 20"/>
                <wp:cNvGraphicFramePr/>
                <a:graphic xmlns:a="http://schemas.openxmlformats.org/drawingml/2006/main">
                  <a:graphicData uri="http://schemas.microsoft.com/office/word/2010/wordprocessingGroup">
                    <wpg:wgp>
                      <wpg:cNvGrpSpPr/>
                      <wpg:grpSpPr>
                        <a:xfrm>
                          <a:off x="0" y="0"/>
                          <a:ext cx="2752725" cy="3981450"/>
                          <a:chOff x="0" y="-9525"/>
                          <a:chExt cx="2752725" cy="3981450"/>
                        </a:xfrm>
                      </wpg:grpSpPr>
                      <wpg:grpSp>
                        <wpg:cNvPr id="21" name="Group 21"/>
                        <wpg:cNvGrpSpPr/>
                        <wpg:grpSpPr>
                          <a:xfrm>
                            <a:off x="1219200" y="133350"/>
                            <a:ext cx="1066800" cy="2026497"/>
                            <a:chOff x="0" y="-265959"/>
                            <a:chExt cx="1066800" cy="2020864"/>
                          </a:xfrm>
                        </wpg:grpSpPr>
                        <wps:wsp>
                          <wps:cNvPr id="22" name="Rectangle 22"/>
                          <wps:cNvSpPr/>
                          <wps:spPr>
                            <a:xfrm>
                              <a:off x="19050" y="295276"/>
                              <a:ext cx="10382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598D41" w14:textId="77777777" w:rsidR="00407E22" w:rsidRPr="004158A0" w:rsidRDefault="00407E22" w:rsidP="00407E22">
                                <w:pPr>
                                  <w:jc w:val="center"/>
                                  <w:rPr>
                                    <w:color w:val="000000" w:themeColor="text1"/>
                                  </w:rPr>
                                </w:pPr>
                                <w:r>
                                  <w:rPr>
                                    <w:color w:val="000000" w:themeColor="text1"/>
                                  </w:rPr>
                                  <w:t>Add</w:t>
                                </w:r>
                                <w:r w:rsidRPr="004158A0">
                                  <w:rPr>
                                    <w:color w:val="000000" w:themeColor="text1"/>
                                  </w:rPr>
                                  <w:t xml:space="preserve"> 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825286"/>
                              <a:ext cx="105727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EA5A4" w14:textId="77777777" w:rsidR="00407E22" w:rsidRPr="004158A0" w:rsidRDefault="00407E22" w:rsidP="00407E22">
                                <w:pPr>
                                  <w:rPr>
                                    <w:color w:val="000000" w:themeColor="text1"/>
                                  </w:rPr>
                                </w:pPr>
                                <w:r>
                                  <w:rPr>
                                    <w:color w:val="000000" w:themeColor="text1"/>
                                  </w:rPr>
                                  <w:t>Add 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364379"/>
                              <a:ext cx="1066800" cy="3905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A876A8" w14:textId="77777777" w:rsidR="00407E22" w:rsidRPr="004158A0" w:rsidRDefault="00407E22" w:rsidP="00407E22">
                                <w:pPr>
                                  <w:jc w:val="center"/>
                                  <w:rPr>
                                    <w:color w:val="000000" w:themeColor="text1"/>
                                  </w:rPr>
                                </w:pPr>
                                <w:r>
                                  <w:rPr>
                                    <w:color w:val="000000" w:themeColor="text1"/>
                                  </w:rPr>
                                  <w:t>Add Nominee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8575" y="-265959"/>
                              <a:ext cx="10001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F8E3" w14:textId="77777777" w:rsidR="00407E22" w:rsidRPr="004158A0" w:rsidRDefault="00407E22" w:rsidP="00407E22">
                                <w:pPr>
                                  <w:jc w:val="center"/>
                                  <w:rPr>
                                    <w:color w:val="000000" w:themeColor="text1"/>
                                  </w:rPr>
                                </w:pPr>
                                <w:r w:rsidRPr="004158A0">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Rectangle 26"/>
                        <wps:cNvSpPr/>
                        <wps:spPr>
                          <a:xfrm>
                            <a:off x="838200" y="-9525"/>
                            <a:ext cx="1914525" cy="3981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flipV="1">
                            <a:off x="0" y="329157"/>
                            <a:ext cx="1247775" cy="13472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flipV="1">
                            <a:off x="38100" y="891956"/>
                            <a:ext cx="1200150" cy="7749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38100" y="1423444"/>
                            <a:ext cx="1181100" cy="2624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38100" y="1704975"/>
                            <a:ext cx="1247775" cy="13144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329663" id="Group 20" o:spid="_x0000_s1037" style="position:absolute;left:0;text-align:left;margin-left:71.25pt;margin-top:12.6pt;width:216.75pt;height:313.5pt;z-index:251654144;mso-width-relative:margin;mso-height-relative:margin" coordorigin=",-95" coordsize="27527,3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">
                <v:group id="Group 21" o:spid="_x0000_s1038" style="position:absolute;left:12192;top:1333;width:10668;height:20265" coordorigin=",-2659" coordsize="10668,20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39" style="position:absolute;left:190;top:2952;width:1038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" filled="f" strokecolor="black [3213]" strokeweight="1pt">
                    <v:textbox>
                      <w:txbxContent>
                        <w:p w14:paraId="18598D41" w14:textId="77777777" w:rsidR="00407E22" w:rsidRPr="004158A0" w:rsidRDefault="00407E22" w:rsidP="00407E22">
                          <w:pPr>
                            <w:jc w:val="center"/>
                            <w:rPr>
                              <w:color w:val="000000" w:themeColor="text1"/>
                            </w:rPr>
                          </w:pPr>
                          <w:r>
                            <w:rPr>
                              <w:color w:val="000000" w:themeColor="text1"/>
                            </w:rPr>
                            <w:t>Add</w:t>
                          </w:r>
                          <w:r w:rsidRPr="004158A0">
                            <w:rPr>
                              <w:color w:val="000000" w:themeColor="text1"/>
                            </w:rPr>
                            <w:t xml:space="preserve"> Election</w:t>
                          </w:r>
                        </w:p>
                      </w:txbxContent>
                    </v:textbox>
                  </v:rect>
                  <v:rect id="Rectangle 23" o:spid="_x0000_s1040" style="position:absolute;top:8252;width:1057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14:paraId="356EA5A4" w14:textId="77777777" w:rsidR="00407E22" w:rsidRPr="004158A0" w:rsidRDefault="00407E22" w:rsidP="00407E22">
                          <w:pPr>
                            <w:rPr>
                              <w:color w:val="000000" w:themeColor="text1"/>
                            </w:rPr>
                          </w:pPr>
                          <w:r>
                            <w:rPr>
                              <w:color w:val="000000" w:themeColor="text1"/>
                            </w:rPr>
                            <w:t>Add Position</w:t>
                          </w:r>
                        </w:p>
                      </w:txbxContent>
                    </v:textbox>
                  </v:rect>
                  <v:rect id="Rectangle 24" o:spid="_x0000_s1041" style="position:absolute;top:13643;width:10668;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NorxgAAANsAAAAPAAAAZHJzL2Rvd25yZXYueG1sRI9Pa8JA&#10;FMTvhX6H5RV6Ed0op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NRjaK8YAAADbAAAA&#10;DwAAAAAAAAAAAAAAAAAHAgAAZHJzL2Rvd25yZXYueG1sUEsFBgAAAAADAAMAtwAAAPoCAAAAAA==&#10;" filled="f" strokecolor="black [3213]" strokeweight="1pt">
                    <v:textbox>
                      <w:txbxContent>
                        <w:p w14:paraId="42A876A8" w14:textId="77777777" w:rsidR="00407E22" w:rsidRPr="004158A0" w:rsidRDefault="00407E22" w:rsidP="00407E22">
                          <w:pPr>
                            <w:jc w:val="center"/>
                            <w:rPr>
                              <w:color w:val="000000" w:themeColor="text1"/>
                            </w:rPr>
                          </w:pPr>
                          <w:r>
                            <w:rPr>
                              <w:color w:val="000000" w:themeColor="text1"/>
                            </w:rPr>
                            <w:t>Add Nominee</w:t>
                          </w:r>
                        </w:p>
                      </w:txbxContent>
                    </v:textbox>
                  </v:rect>
                  <v:rect id="Rectangle 25" o:spid="_x0000_s1042" style="position:absolute;left:285;top:-2659;width:10002;height:3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H+wxgAAANsAAAAPAAAAZHJzL2Rvd25yZXYueG1sRI9Pa8JA&#10;FMTvhX6H5RV6Ed0otE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WlR/sMYAAADbAAAA&#10;DwAAAAAAAAAAAAAAAAAHAgAAZHJzL2Rvd25yZXYueG1sUEsFBgAAAAADAAMAtwAAAPoCAAAAAA==&#10;" filled="f" strokecolor="black [3213]" strokeweight="1pt">
                    <v:textbox>
                      <w:txbxContent>
                        <w:p w14:paraId="5E55F8E3" w14:textId="77777777" w:rsidR="00407E22" w:rsidRPr="004158A0" w:rsidRDefault="00407E22" w:rsidP="00407E22">
                          <w:pPr>
                            <w:jc w:val="center"/>
                            <w:rPr>
                              <w:color w:val="000000" w:themeColor="text1"/>
                            </w:rPr>
                          </w:pPr>
                          <w:r w:rsidRPr="004158A0">
                            <w:rPr>
                              <w:color w:val="000000" w:themeColor="text1"/>
                            </w:rPr>
                            <w:t>Login</w:t>
                          </w:r>
                        </w:p>
                      </w:txbxContent>
                    </v:textbox>
                  </v:rect>
                </v:group>
                <v:rect id="Rectangle 26" o:spid="_x0000_s1043" style="position:absolute;left:8382;top:-95;width:19145;height:39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line id="Straight Connector 27" o:spid="_x0000_s1044" style="position:absolute;flip:y;visibility:visible;mso-wrap-style:square" from="0,3291" to="12477,1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" strokecolor="black [3213]" strokeweight=".5pt">
                  <v:stroke joinstyle="miter"/>
                </v:line>
                <v:line id="Straight Connector 28" o:spid="_x0000_s1045" style="position:absolute;flip:y;visibility:visible;mso-wrap-style:square" from="381,8919" to="12382,16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" strokecolor="black [3213]" strokeweight=".5pt">
                  <v:stroke joinstyle="miter"/>
                </v:line>
                <v:line id="Straight Connector 29" o:spid="_x0000_s1046" style="position:absolute;flip:y;visibility:visible;mso-wrap-style:square" from="381,14234" to="12192,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" strokecolor="black [3213]" strokeweight=".5pt">
                  <v:stroke joinstyle="miter"/>
                </v:line>
                <v:line id="Straight Connector 30" o:spid="_x0000_s1047" style="position:absolute;visibility:visible;mso-wrap-style:square" from="381,17049" to="12858,30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" strokecolor="black [3213]" strokeweight=".5pt">
                  <v:stroke joinstyle="miter"/>
                </v:line>
              </v:group>
            </w:pict>
          </mc:Fallback>
        </mc:AlternateContent>
      </w:r>
      <w:r w:rsidRPr="00BB441C">
        <w:rPr>
          <w:rFonts w:ascii="Times New Roman" w:hAnsi="Times New Roman" w:cs="Times New Roman"/>
          <w:sz w:val="24"/>
          <w:szCs w:val="24"/>
        </w:rPr>
        <w:t xml:space="preserve">                                                                        </w:t>
      </w:r>
      <w:r w:rsidRPr="00BB441C">
        <w:rPr>
          <w:rFonts w:ascii="Times New Roman" w:hAnsi="Times New Roman" w:cs="Times New Roman"/>
          <w:b/>
          <w:bCs/>
          <w:sz w:val="24"/>
          <w:szCs w:val="24"/>
        </w:rPr>
        <w:t>Voting system</w:t>
      </w:r>
    </w:p>
    <w:p w14:paraId="1AC2288D" w14:textId="77777777" w:rsidR="00407E22" w:rsidRPr="00BB441C" w:rsidRDefault="00407E22" w:rsidP="008D3257">
      <w:pPr>
        <w:jc w:val="both"/>
        <w:rPr>
          <w:rFonts w:ascii="Times New Roman" w:hAnsi="Times New Roman" w:cs="Times New Roman"/>
          <w:sz w:val="24"/>
          <w:szCs w:val="24"/>
        </w:rPr>
      </w:pPr>
    </w:p>
    <w:p w14:paraId="259A635E" w14:textId="77777777" w:rsidR="00407E22" w:rsidRPr="00BB441C" w:rsidRDefault="00407E22" w:rsidP="008D3257">
      <w:pPr>
        <w:jc w:val="both"/>
        <w:rPr>
          <w:rFonts w:ascii="Times New Roman" w:hAnsi="Times New Roman" w:cs="Times New Roman"/>
          <w:sz w:val="24"/>
          <w:szCs w:val="24"/>
        </w:rPr>
      </w:pPr>
    </w:p>
    <w:p w14:paraId="2EE2E531" w14:textId="4D8AD3F3" w:rsidR="00407E22" w:rsidRPr="00BB441C" w:rsidRDefault="00407E22" w:rsidP="008D3257">
      <w:pPr>
        <w:jc w:val="both"/>
        <w:rPr>
          <w:rFonts w:ascii="Times New Roman" w:hAnsi="Times New Roman" w:cs="Times New Roman"/>
          <w:sz w:val="24"/>
          <w:szCs w:val="24"/>
        </w:rPr>
      </w:pPr>
    </w:p>
    <w:p w14:paraId="517F4CAF" w14:textId="0284E2CC" w:rsidR="00407E22" w:rsidRPr="00BB441C" w:rsidRDefault="00407E22" w:rsidP="008D3257">
      <w:pPr>
        <w:jc w:val="both"/>
        <w:rPr>
          <w:rFonts w:ascii="Times New Roman" w:hAnsi="Times New Roman" w:cs="Times New Roman"/>
          <w:sz w:val="24"/>
          <w:szCs w:val="24"/>
        </w:rPr>
      </w:pPr>
    </w:p>
    <w:p w14:paraId="1BADC525" w14:textId="61F1EB6A" w:rsidR="00407E22" w:rsidRPr="00BB441C" w:rsidRDefault="00407E22" w:rsidP="008D3257">
      <w:pPr>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g">
            <w:drawing>
              <wp:anchor distT="0" distB="0" distL="114300" distR="114300" simplePos="0" relativeHeight="251655168" behindDoc="0" locked="0" layoutInCell="1" allowOverlap="1" wp14:anchorId="231F61C1" wp14:editId="52B89868">
                <wp:simplePos x="0" y="0"/>
                <wp:positionH relativeFrom="column">
                  <wp:posOffset>323850</wp:posOffset>
                </wp:positionH>
                <wp:positionV relativeFrom="paragraph">
                  <wp:posOffset>208915</wp:posOffset>
                </wp:positionV>
                <wp:extent cx="485775" cy="742950"/>
                <wp:effectExtent l="0" t="0" r="28575" b="38100"/>
                <wp:wrapNone/>
                <wp:docPr id="42" name="Group 42"/>
                <wp:cNvGraphicFramePr/>
                <a:graphic xmlns:a="http://schemas.openxmlformats.org/drawingml/2006/main">
                  <a:graphicData uri="http://schemas.microsoft.com/office/word/2010/wordprocessingGroup">
                    <wpg:wgp>
                      <wpg:cNvGrpSpPr/>
                      <wpg:grpSpPr>
                        <a:xfrm>
                          <a:off x="0" y="0"/>
                          <a:ext cx="485775" cy="742950"/>
                          <a:chOff x="0" y="0"/>
                          <a:chExt cx="485775" cy="742950"/>
                        </a:xfrm>
                      </wpg:grpSpPr>
                      <wps:wsp>
                        <wps:cNvPr id="43" name="Oval 43"/>
                        <wps:cNvSpPr/>
                        <wps:spPr>
                          <a:xfrm>
                            <a:off x="123825" y="0"/>
                            <a:ext cx="323850" cy="2762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Connector 44"/>
                        <wps:cNvCnPr/>
                        <wps:spPr>
                          <a:xfrm flipH="1">
                            <a:off x="9525" y="285750"/>
                            <a:ext cx="26670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H="1" flipV="1">
                            <a:off x="285750" y="295275"/>
                            <a:ext cx="200025"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H="1">
                            <a:off x="257175" y="276225"/>
                            <a:ext cx="9525"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flipH="1">
                            <a:off x="0" y="561975"/>
                            <a:ext cx="26670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flipH="1" flipV="1">
                            <a:off x="276225" y="561975"/>
                            <a:ext cx="180975"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F176AAF" id="Group 42" o:spid="_x0000_s1026" style="position:absolute;margin-left:25.5pt;margin-top:16.45pt;width:38.25pt;height:58.5pt;z-index:251655168" coordsize="4857,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">
                <v:oval id="Oval 43" o:spid="_x0000_s1027" style="position:absolute;left:1238;width:323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" filled="f" strokecolor="black [3213]" strokeweight="1pt">
                  <v:stroke joinstyle="miter"/>
                </v:oval>
                <v:line id="Straight Connector 44" o:spid="_x0000_s1028" style="position:absolute;flip:x;visibility:visible;mso-wrap-style:square" from="95,2857" to="2762,4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UzOwwAAANsAAAAPAAAAZHJzL2Rvd25yZXYueG1sRI9BawIx&#10;FITvQv9DeAVvmrWI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jylMzsMAAADbAAAADwAA&#10;AAAAAAAAAAAAAAAHAgAAZHJzL2Rvd25yZXYueG1sUEsFBgAAAAADAAMAtwAAAPcCAAAAAA==&#10;" strokecolor="black [3213]" strokeweight=".5pt">
                  <v:stroke joinstyle="miter"/>
                </v:line>
                <v:line id="Straight Connector 45" o:spid="_x0000_s1029" style="position:absolute;flip:x y;visibility:visible;mso-wrap-style:square" from="2857,2952" to="4857,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" strokecolor="black [3213]" strokeweight=".5pt">
                  <v:stroke joinstyle="miter"/>
                </v:line>
                <v:line id="Straight Connector 46" o:spid="_x0000_s1030" style="position:absolute;flip:x;visibility:visible;mso-wrap-style:square" from="2571,2762" to="2667,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" strokecolor="black [3213]" strokeweight=".5pt">
                  <v:stroke joinstyle="miter"/>
                </v:line>
                <v:line id="Straight Connector 47" o:spid="_x0000_s1031" style="position:absolute;flip:x;visibility:visible;mso-wrap-style:square" from="0,5619" to="2667,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v:line id="Straight Connector 48" o:spid="_x0000_s1032" style="position:absolute;flip:x y;visibility:visible;mso-wrap-style:square" from="2762,5619" to="4572,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" strokecolor="black [3213]" strokeweight=".5pt">
                  <v:stroke joinstyle="miter"/>
                </v:line>
              </v:group>
            </w:pict>
          </mc:Fallback>
        </mc:AlternateContent>
      </w:r>
    </w:p>
    <w:p w14:paraId="7470E1AC" w14:textId="63511889" w:rsidR="00407E22" w:rsidRPr="00BB441C" w:rsidRDefault="00407E22" w:rsidP="008D3257">
      <w:pPr>
        <w:jc w:val="both"/>
        <w:rPr>
          <w:rFonts w:ascii="Times New Roman" w:hAnsi="Times New Roman" w:cs="Times New Roman"/>
          <w:sz w:val="24"/>
          <w:szCs w:val="24"/>
        </w:rPr>
      </w:pPr>
      <w:r w:rsidRPr="00BB441C">
        <w:rPr>
          <w:rFonts w:ascii="Times New Roman" w:hAnsi="Times New Roman" w:cs="Times New Roman"/>
          <w:sz w:val="24"/>
          <w:szCs w:val="24"/>
        </w:rPr>
        <w:lastRenderedPageBreak/>
        <w:t xml:space="preserve">                            </w:t>
      </w:r>
    </w:p>
    <w:p w14:paraId="298E7D65" w14:textId="033FD06F" w:rsidR="00407E22" w:rsidRPr="00BB441C" w:rsidRDefault="00407E22" w:rsidP="008D3257">
      <w:pPr>
        <w:jc w:val="both"/>
        <w:rPr>
          <w:rFonts w:ascii="Times New Roman" w:hAnsi="Times New Roman" w:cs="Times New Roman"/>
          <w:sz w:val="24"/>
          <w:szCs w:val="24"/>
        </w:rPr>
      </w:pPr>
    </w:p>
    <w:p w14:paraId="46FE1002" w14:textId="18B643E2" w:rsidR="00407E22" w:rsidRPr="00BB441C" w:rsidRDefault="00407E22" w:rsidP="008D3257">
      <w:pPr>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497F8F7" wp14:editId="2A61C5EE">
                <wp:simplePos x="0" y="0"/>
                <wp:positionH relativeFrom="column">
                  <wp:posOffset>981075</wp:posOffset>
                </wp:positionH>
                <wp:positionV relativeFrom="paragraph">
                  <wp:posOffset>8890</wp:posOffset>
                </wp:positionV>
                <wp:extent cx="1133475" cy="371475"/>
                <wp:effectExtent l="0" t="0" r="28575" b="28575"/>
                <wp:wrapNone/>
                <wp:docPr id="52" name="Straight Connector 52"/>
                <wp:cNvGraphicFramePr/>
                <a:graphic xmlns:a="http://schemas.openxmlformats.org/drawingml/2006/main">
                  <a:graphicData uri="http://schemas.microsoft.com/office/word/2010/wordprocessingShape">
                    <wps:wsp>
                      <wps:cNvCnPr/>
                      <wps:spPr>
                        <a:xfrm>
                          <a:off x="0" y="0"/>
                          <a:ext cx="1133475" cy="3714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B97BCC" id="Straight Connector 5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7pt" to="166.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" strokecolor="black [3213]" strokeweight=".5pt">
                <v:stroke joinstyle="miter"/>
              </v:line>
            </w:pict>
          </mc:Fallback>
        </mc:AlternateContent>
      </w:r>
      <w:r w:rsidRPr="00BB441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EC74DEC" wp14:editId="03F2FD1A">
                <wp:simplePos x="0" y="0"/>
                <wp:positionH relativeFrom="column">
                  <wp:posOffset>952500</wp:posOffset>
                </wp:positionH>
                <wp:positionV relativeFrom="paragraph">
                  <wp:posOffset>18415</wp:posOffset>
                </wp:positionV>
                <wp:extent cx="1209675" cy="85725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20967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E331D1" id="Straight Connector 5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45pt" to="170.25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" strokecolor="black [3213]" strokeweight=".5pt">
                <v:stroke joinstyle="miter"/>
              </v:line>
            </w:pict>
          </mc:Fallback>
        </mc:AlternateContent>
      </w:r>
      <w:r w:rsidRPr="00BB441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A96FB44" wp14:editId="1BE4866B">
                <wp:simplePos x="0" y="0"/>
                <wp:positionH relativeFrom="column">
                  <wp:posOffset>952501</wp:posOffset>
                </wp:positionH>
                <wp:positionV relativeFrom="paragraph">
                  <wp:posOffset>8889</wp:posOffset>
                </wp:positionV>
                <wp:extent cx="1219200" cy="1914525"/>
                <wp:effectExtent l="0" t="0" r="19050" b="28575"/>
                <wp:wrapNone/>
                <wp:docPr id="54" name="Straight Connector 54"/>
                <wp:cNvGraphicFramePr/>
                <a:graphic xmlns:a="http://schemas.openxmlformats.org/drawingml/2006/main">
                  <a:graphicData uri="http://schemas.microsoft.com/office/word/2010/wordprocessingShape">
                    <wps:wsp>
                      <wps:cNvCnPr/>
                      <wps:spPr>
                        <a:xfrm>
                          <a:off x="0" y="0"/>
                          <a:ext cx="1219200" cy="1914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74659" id="Straight Connector 5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7pt" to="171pt,1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" strokecolor="black [3213]" strokeweight=".5pt">
                <v:stroke joinstyle="miter"/>
              </v:line>
            </w:pict>
          </mc:Fallback>
        </mc:AlternateContent>
      </w:r>
      <w:r w:rsidRPr="00BB441C">
        <w:rPr>
          <w:rFonts w:ascii="Times New Roman" w:hAnsi="Times New Roman" w:cs="Times New Roman"/>
          <w:sz w:val="24"/>
          <w:szCs w:val="24"/>
        </w:rPr>
        <w:t xml:space="preserve">               </w:t>
      </w:r>
    </w:p>
    <w:p w14:paraId="11D6F4FF" w14:textId="7DA6D90C" w:rsidR="00407E22" w:rsidRPr="00BB441C" w:rsidRDefault="00407E22" w:rsidP="008D3257">
      <w:pPr>
        <w:jc w:val="both"/>
        <w:rPr>
          <w:rFonts w:ascii="Times New Roman" w:hAnsi="Times New Roman" w:cs="Times New Roman"/>
          <w:sz w:val="24"/>
          <w:szCs w:val="24"/>
        </w:rPr>
      </w:pPr>
    </w:p>
    <w:p w14:paraId="5A6D538C" w14:textId="74AA3A17" w:rsidR="00407E22" w:rsidRPr="00BB441C" w:rsidRDefault="00407E22" w:rsidP="008D3257">
      <w:pPr>
        <w:jc w:val="both"/>
        <w:rPr>
          <w:rFonts w:ascii="Times New Roman" w:hAnsi="Times New Roman" w:cs="Times New Roman"/>
          <w:b/>
          <w:bCs/>
          <w:sz w:val="24"/>
          <w:szCs w:val="24"/>
        </w:rPr>
      </w:pPr>
      <w:r w:rsidRPr="00BB441C">
        <w:rPr>
          <w:rFonts w:ascii="Times New Roman" w:hAnsi="Times New Roman" w:cs="Times New Roman"/>
          <w:sz w:val="24"/>
          <w:szCs w:val="24"/>
        </w:rPr>
        <w:t xml:space="preserve">           </w:t>
      </w:r>
      <w:r w:rsidRPr="00BB441C">
        <w:rPr>
          <w:rFonts w:ascii="Times New Roman" w:hAnsi="Times New Roman" w:cs="Times New Roman"/>
          <w:b/>
          <w:bCs/>
          <w:sz w:val="24"/>
          <w:szCs w:val="24"/>
        </w:rPr>
        <w:t>ADMIN</w:t>
      </w:r>
    </w:p>
    <w:p w14:paraId="2F2B031E" w14:textId="71FC9D60" w:rsidR="00407E22" w:rsidRPr="00BB441C" w:rsidRDefault="00407E22" w:rsidP="008D3257">
      <w:pPr>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28DCBE45" wp14:editId="0EBBBDE1">
                <wp:simplePos x="0" y="0"/>
                <wp:positionH relativeFrom="column">
                  <wp:posOffset>2162175</wp:posOffset>
                </wp:positionH>
                <wp:positionV relativeFrom="paragraph">
                  <wp:posOffset>11430</wp:posOffset>
                </wp:positionV>
                <wp:extent cx="1066800" cy="391614"/>
                <wp:effectExtent l="0" t="0" r="19050" b="27940"/>
                <wp:wrapNone/>
                <wp:docPr id="49" name="Rectangle 49"/>
                <wp:cNvGraphicFramePr/>
                <a:graphic xmlns:a="http://schemas.openxmlformats.org/drawingml/2006/main">
                  <a:graphicData uri="http://schemas.microsoft.com/office/word/2010/wordprocessingShape">
                    <wps:wsp>
                      <wps:cNvSpPr/>
                      <wps:spPr>
                        <a:xfrm>
                          <a:off x="0" y="0"/>
                          <a:ext cx="1066800" cy="3916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F29145" w14:textId="77777777" w:rsidR="00407E22" w:rsidRPr="004158A0" w:rsidRDefault="00407E22" w:rsidP="00407E22">
                            <w:pPr>
                              <w:jc w:val="center"/>
                              <w:rPr>
                                <w:color w:val="000000" w:themeColor="text1"/>
                              </w:rPr>
                            </w:pPr>
                            <w:r>
                              <w:rPr>
                                <w:color w:val="000000" w:themeColor="text1"/>
                              </w:rPr>
                              <w:t>Add Voters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DCBE45" id="Rectangle 49" o:spid="_x0000_s1048" style="position:absolute;left:0;text-align:left;margin-left:170.25pt;margin-top:.9pt;width:84pt;height:30.8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" filled="f" strokecolor="black [3213]" strokeweight="1pt">
                <v:textbox>
                  <w:txbxContent>
                    <w:p w14:paraId="02F29145" w14:textId="77777777" w:rsidR="00407E22" w:rsidRPr="004158A0" w:rsidRDefault="00407E22" w:rsidP="00407E22">
                      <w:pPr>
                        <w:jc w:val="center"/>
                        <w:rPr>
                          <w:color w:val="000000" w:themeColor="text1"/>
                        </w:rPr>
                      </w:pPr>
                      <w:r>
                        <w:rPr>
                          <w:color w:val="000000" w:themeColor="text1"/>
                        </w:rPr>
                        <w:t>Add Voters</w:t>
                      </w:r>
                    </w:p>
                  </w:txbxContent>
                </v:textbox>
              </v:rect>
            </w:pict>
          </mc:Fallback>
        </mc:AlternateContent>
      </w:r>
    </w:p>
    <w:p w14:paraId="202366E6" w14:textId="5203D4F5" w:rsidR="00407E22" w:rsidRPr="00BB441C" w:rsidRDefault="00407E22" w:rsidP="008D3257">
      <w:pPr>
        <w:jc w:val="both"/>
        <w:rPr>
          <w:rFonts w:ascii="Times New Roman" w:hAnsi="Times New Roman" w:cs="Times New Roman"/>
          <w:sz w:val="24"/>
          <w:szCs w:val="24"/>
        </w:rPr>
      </w:pPr>
    </w:p>
    <w:p w14:paraId="092F4699" w14:textId="780DAC11" w:rsidR="00407E22" w:rsidRPr="00BB441C" w:rsidRDefault="00407E22" w:rsidP="008D3257">
      <w:pPr>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300EB997" wp14:editId="53700A06">
                <wp:simplePos x="0" y="0"/>
                <wp:positionH relativeFrom="column">
                  <wp:posOffset>2181225</wp:posOffset>
                </wp:positionH>
                <wp:positionV relativeFrom="paragraph">
                  <wp:posOffset>92075</wp:posOffset>
                </wp:positionV>
                <wp:extent cx="1066800" cy="391614"/>
                <wp:effectExtent l="0" t="0" r="0" b="0"/>
                <wp:wrapNone/>
                <wp:docPr id="50" name="Rectangle 50"/>
                <wp:cNvGraphicFramePr/>
                <a:graphic xmlns:a="http://schemas.openxmlformats.org/drawingml/2006/main">
                  <a:graphicData uri="http://schemas.microsoft.com/office/word/2010/wordprocessingShape">
                    <wps:wsp>
                      <wps:cNvSpPr/>
                      <wps:spPr>
                        <a:xfrm>
                          <a:off x="0" y="0"/>
                          <a:ext cx="1066800" cy="3916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1B23D" w14:textId="77777777" w:rsidR="00407E22" w:rsidRPr="004158A0" w:rsidRDefault="00407E22" w:rsidP="00407E22">
                            <w:pPr>
                              <w:jc w:val="center"/>
                              <w:rPr>
                                <w:color w:val="000000" w:themeColor="text1"/>
                              </w:rPr>
                            </w:pPr>
                            <w:r>
                              <w:rPr>
                                <w:color w:val="000000" w:themeColor="text1"/>
                              </w:rPr>
                              <w:t>View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0EB997" id="Rectangle 50" o:spid="_x0000_s1049" style="position:absolute;left:0;text-align:left;margin-left:171.75pt;margin-top:7.25pt;width:84pt;height:30.8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" filled="f" strokecolor="black [3213]" strokeweight="1pt">
                <v:textbox>
                  <w:txbxContent>
                    <w:p w14:paraId="7101B23D" w14:textId="77777777" w:rsidR="00407E22" w:rsidRPr="004158A0" w:rsidRDefault="00407E22" w:rsidP="00407E22">
                      <w:pPr>
                        <w:jc w:val="center"/>
                        <w:rPr>
                          <w:color w:val="000000" w:themeColor="text1"/>
                        </w:rPr>
                      </w:pPr>
                      <w:r>
                        <w:rPr>
                          <w:color w:val="000000" w:themeColor="text1"/>
                        </w:rPr>
                        <w:t>View Results</w:t>
                      </w:r>
                    </w:p>
                  </w:txbxContent>
                </v:textbox>
              </v:rect>
            </w:pict>
          </mc:Fallback>
        </mc:AlternateContent>
      </w:r>
      <w:r w:rsidRPr="00BB441C">
        <w:rPr>
          <w:rFonts w:ascii="Times New Roman" w:hAnsi="Times New Roman" w:cs="Times New Roman"/>
          <w:sz w:val="24"/>
          <w:szCs w:val="24"/>
        </w:rPr>
        <w:t xml:space="preserve">            </w:t>
      </w:r>
    </w:p>
    <w:p w14:paraId="75B4022B" w14:textId="77777777" w:rsidR="00407E22" w:rsidRPr="00BB441C" w:rsidRDefault="00407E22" w:rsidP="008D3257">
      <w:pPr>
        <w:jc w:val="both"/>
        <w:rPr>
          <w:rFonts w:ascii="Times New Roman" w:hAnsi="Times New Roman" w:cs="Times New Roman"/>
          <w:sz w:val="24"/>
          <w:szCs w:val="24"/>
        </w:rPr>
      </w:pPr>
    </w:p>
    <w:p w14:paraId="74A78B24" w14:textId="3059880E" w:rsidR="00407E22" w:rsidRPr="00BB441C" w:rsidRDefault="00407E22" w:rsidP="008D3257">
      <w:pPr>
        <w:pStyle w:val="ListParagraph"/>
        <w:ind w:left="432"/>
        <w:jc w:val="both"/>
        <w:rPr>
          <w:rFonts w:ascii="Times New Roman" w:hAnsi="Times New Roman" w:cs="Times New Roman"/>
          <w:sz w:val="24"/>
          <w:szCs w:val="24"/>
        </w:rPr>
      </w:pPr>
    </w:p>
    <w:p w14:paraId="08E6E128" w14:textId="09CFD954" w:rsidR="004923D2" w:rsidRPr="00BB441C" w:rsidRDefault="00407E22" w:rsidP="008D3257">
      <w:pPr>
        <w:pStyle w:val="ListParagraph"/>
        <w:ind w:left="432"/>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57F86320" wp14:editId="0C3D653E">
                <wp:simplePos x="0" y="0"/>
                <wp:positionH relativeFrom="column">
                  <wp:posOffset>2200275</wp:posOffset>
                </wp:positionH>
                <wp:positionV relativeFrom="paragraph">
                  <wp:posOffset>10160</wp:posOffset>
                </wp:positionV>
                <wp:extent cx="1066800" cy="391160"/>
                <wp:effectExtent l="0" t="0" r="0" b="0"/>
                <wp:wrapNone/>
                <wp:docPr id="51" name="Rectangle 51"/>
                <wp:cNvGraphicFramePr/>
                <a:graphic xmlns:a="http://schemas.openxmlformats.org/drawingml/2006/main">
                  <a:graphicData uri="http://schemas.microsoft.com/office/word/2010/wordprocessingShape">
                    <wps:wsp>
                      <wps:cNvSpPr/>
                      <wps:spPr>
                        <a:xfrm>
                          <a:off x="0" y="0"/>
                          <a:ext cx="1066800" cy="391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E686DA" w14:textId="77777777" w:rsidR="00407E22" w:rsidRPr="004158A0" w:rsidRDefault="00407E22" w:rsidP="00407E22">
                            <w:pPr>
                              <w:jc w:val="center"/>
                              <w:rPr>
                                <w:color w:val="000000" w:themeColor="text1"/>
                              </w:rPr>
                            </w:pPr>
                            <w:r w:rsidRPr="004158A0">
                              <w:rPr>
                                <w:color w:val="000000" w:themeColor="tex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86320" id="Rectangle 51" o:spid="_x0000_s1050" style="position:absolute;left:0;text-align:left;margin-left:173.25pt;margin-top:.8pt;width:84pt;height:30.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" filled="f" strokecolor="black [3213]" strokeweight="1pt">
                <v:textbox>
                  <w:txbxContent>
                    <w:p w14:paraId="02E686DA" w14:textId="77777777" w:rsidR="00407E22" w:rsidRPr="004158A0" w:rsidRDefault="00407E22" w:rsidP="00407E22">
                      <w:pPr>
                        <w:jc w:val="center"/>
                        <w:rPr>
                          <w:color w:val="000000" w:themeColor="text1"/>
                        </w:rPr>
                      </w:pPr>
                      <w:r w:rsidRPr="004158A0">
                        <w:rPr>
                          <w:color w:val="000000" w:themeColor="text1"/>
                        </w:rPr>
                        <w:t>Logout</w:t>
                      </w:r>
                    </w:p>
                  </w:txbxContent>
                </v:textbox>
              </v:rect>
            </w:pict>
          </mc:Fallback>
        </mc:AlternateContent>
      </w:r>
    </w:p>
    <w:p w14:paraId="4958E741" w14:textId="1A55661C" w:rsidR="004923D2" w:rsidRPr="00BB441C" w:rsidRDefault="004923D2" w:rsidP="008D3257">
      <w:pPr>
        <w:pStyle w:val="ListParagraph"/>
        <w:jc w:val="both"/>
        <w:rPr>
          <w:rFonts w:ascii="Times New Roman" w:hAnsi="Times New Roman" w:cs="Times New Roman"/>
          <w:sz w:val="24"/>
          <w:szCs w:val="24"/>
        </w:rPr>
      </w:pPr>
    </w:p>
    <w:p w14:paraId="593B0328" w14:textId="47F4FE35" w:rsidR="00531E44" w:rsidRPr="00BB441C" w:rsidRDefault="00531E44" w:rsidP="008D3257">
      <w:pPr>
        <w:pStyle w:val="ListParagraph"/>
        <w:jc w:val="both"/>
        <w:rPr>
          <w:rFonts w:ascii="Times New Roman" w:hAnsi="Times New Roman" w:cs="Times New Roman"/>
          <w:sz w:val="24"/>
          <w:szCs w:val="24"/>
        </w:rPr>
      </w:pPr>
    </w:p>
    <w:p w14:paraId="1CC90794" w14:textId="673487D0" w:rsidR="00531E44" w:rsidRPr="00BB441C" w:rsidRDefault="00531E44" w:rsidP="008D3257">
      <w:pPr>
        <w:pStyle w:val="ListParagraph"/>
        <w:jc w:val="both"/>
        <w:rPr>
          <w:rFonts w:ascii="Times New Roman" w:hAnsi="Times New Roman" w:cs="Times New Roman"/>
          <w:sz w:val="24"/>
          <w:szCs w:val="24"/>
        </w:rPr>
      </w:pPr>
    </w:p>
    <w:p w14:paraId="654B289A" w14:textId="0F618752" w:rsidR="00531E44" w:rsidRPr="00BB441C" w:rsidRDefault="00531E44" w:rsidP="008D3257">
      <w:pPr>
        <w:pStyle w:val="ListParagraph"/>
        <w:jc w:val="both"/>
        <w:rPr>
          <w:rFonts w:ascii="Times New Roman" w:hAnsi="Times New Roman" w:cs="Times New Roman"/>
          <w:sz w:val="24"/>
          <w:szCs w:val="24"/>
        </w:rPr>
      </w:pPr>
    </w:p>
    <w:p w14:paraId="2B91136E" w14:textId="77A3371A" w:rsidR="00531E44" w:rsidRPr="00BB441C" w:rsidRDefault="00531E44" w:rsidP="008D3257">
      <w:pPr>
        <w:pStyle w:val="ListParagraph"/>
        <w:jc w:val="both"/>
        <w:rPr>
          <w:rFonts w:ascii="Times New Roman" w:hAnsi="Times New Roman" w:cs="Times New Roman"/>
          <w:sz w:val="24"/>
          <w:szCs w:val="24"/>
        </w:rPr>
      </w:pPr>
    </w:p>
    <w:p w14:paraId="3B24CF0A" w14:textId="77777777" w:rsidR="00531E44" w:rsidRPr="00BB441C" w:rsidRDefault="00531E44" w:rsidP="008D3257">
      <w:pPr>
        <w:pStyle w:val="Heading3"/>
        <w:numPr>
          <w:ilvl w:val="2"/>
          <w:numId w:val="1"/>
        </w:numPr>
        <w:jc w:val="both"/>
        <w:rPr>
          <w:rFonts w:ascii="Times New Roman" w:eastAsia="SimSun" w:hAnsi="Times New Roman" w:cs="Times New Roman"/>
        </w:rPr>
      </w:pPr>
      <w:bookmarkStart w:id="9" w:name="_Toc59046870"/>
      <w:bookmarkStart w:id="10" w:name="_Toc130761119"/>
      <w:r w:rsidRPr="00BB441C">
        <w:rPr>
          <w:rFonts w:ascii="Times New Roman" w:eastAsia="SimSun" w:hAnsi="Times New Roman" w:cs="Times New Roman"/>
        </w:rPr>
        <w:t>Design Constraints</w:t>
      </w:r>
      <w:bookmarkEnd w:id="9"/>
      <w:bookmarkEnd w:id="10"/>
    </w:p>
    <w:p w14:paraId="0E278788" w14:textId="0F058B37" w:rsidR="00531E44" w:rsidRPr="00BB441C" w:rsidRDefault="00531E44" w:rsidP="008D3257">
      <w:pPr>
        <w:widowControl w:val="0"/>
        <w:tabs>
          <w:tab w:val="left" w:pos="691"/>
        </w:tabs>
        <w:autoSpaceDE w:val="0"/>
        <w:spacing w:line="360" w:lineRule="auto"/>
        <w:ind w:left="692"/>
        <w:jc w:val="both"/>
        <w:rPr>
          <w:rFonts w:ascii="Times New Roman" w:eastAsia="SimSun" w:hAnsi="Times New Roman" w:cs="Times New Roman"/>
          <w:sz w:val="24"/>
          <w:szCs w:val="24"/>
        </w:rPr>
      </w:pPr>
      <w:r w:rsidRPr="00BB441C">
        <w:rPr>
          <w:rFonts w:ascii="Times New Roman" w:hAnsi="Times New Roman" w:cs="Times New Roman"/>
          <w:sz w:val="24"/>
          <w:szCs w:val="24"/>
        </w:rPr>
        <w:t>The system being web based, will be built using PHP. This ensures that connection to the database will be secure from any SQL injections that might be attempted. JavaScript will be used to make sure that the system is fully interactive and validates all the data entered by the clients. HTML, CSS and bootstrap will be used in the making of the user interface.</w:t>
      </w:r>
    </w:p>
    <w:p w14:paraId="1D87182B" w14:textId="77777777" w:rsidR="00531E44" w:rsidRPr="00BB441C" w:rsidRDefault="00531E44" w:rsidP="008D3257">
      <w:pPr>
        <w:widowControl w:val="0"/>
        <w:tabs>
          <w:tab w:val="left" w:pos="691"/>
        </w:tabs>
        <w:autoSpaceDE w:val="0"/>
        <w:spacing w:line="360" w:lineRule="auto"/>
        <w:ind w:left="692"/>
        <w:jc w:val="both"/>
        <w:rPr>
          <w:rFonts w:ascii="Times New Roman" w:hAnsi="Times New Roman" w:cs="Times New Roman"/>
          <w:sz w:val="24"/>
          <w:szCs w:val="24"/>
        </w:rPr>
      </w:pPr>
      <w:r w:rsidRPr="00BB441C">
        <w:rPr>
          <w:rFonts w:ascii="Times New Roman" w:hAnsi="Times New Roman" w:cs="Times New Roman"/>
          <w:sz w:val="24"/>
          <w:szCs w:val="24"/>
        </w:rPr>
        <w:t>The system makes use of internet and during development, it is assumed that the end users have or can acquire internet for the use of the system.</w:t>
      </w:r>
    </w:p>
    <w:p w14:paraId="62B6E018" w14:textId="5BEA93BA" w:rsidR="00531E44" w:rsidRPr="00BB441C" w:rsidRDefault="00531E44" w:rsidP="008D3257">
      <w:pPr>
        <w:widowControl w:val="0"/>
        <w:tabs>
          <w:tab w:val="left" w:pos="691"/>
        </w:tabs>
        <w:autoSpaceDE w:val="0"/>
        <w:spacing w:line="360" w:lineRule="auto"/>
        <w:ind w:left="692"/>
        <w:jc w:val="both"/>
        <w:rPr>
          <w:rFonts w:ascii="Times New Roman" w:hAnsi="Times New Roman" w:cs="Times New Roman"/>
          <w:sz w:val="24"/>
          <w:szCs w:val="24"/>
        </w:rPr>
      </w:pPr>
      <w:r w:rsidRPr="00BB441C">
        <w:rPr>
          <w:rFonts w:ascii="Times New Roman" w:hAnsi="Times New Roman" w:cs="Times New Roman"/>
          <w:sz w:val="24"/>
          <w:szCs w:val="24"/>
        </w:rPr>
        <w:t>The system does not conflict with any other system that exists in the market.</w:t>
      </w:r>
    </w:p>
    <w:p w14:paraId="2C62865E" w14:textId="77777777" w:rsidR="00DC18A0" w:rsidRPr="00BB441C" w:rsidRDefault="00DC18A0" w:rsidP="008D3257">
      <w:pPr>
        <w:pStyle w:val="Heading3"/>
        <w:numPr>
          <w:ilvl w:val="2"/>
          <w:numId w:val="1"/>
        </w:numPr>
        <w:jc w:val="both"/>
        <w:rPr>
          <w:rFonts w:ascii="Times New Roman" w:eastAsia="SimSun" w:hAnsi="Times New Roman" w:cs="Times New Roman"/>
        </w:rPr>
      </w:pPr>
      <w:bookmarkStart w:id="11" w:name="_Toc59046871"/>
      <w:bookmarkStart w:id="12" w:name="_Toc130761120"/>
      <w:r w:rsidRPr="00BB441C">
        <w:rPr>
          <w:rFonts w:ascii="Times New Roman" w:eastAsia="SimSun" w:hAnsi="Times New Roman" w:cs="Times New Roman"/>
        </w:rPr>
        <w:t>Future Contingencies</w:t>
      </w:r>
      <w:bookmarkEnd w:id="11"/>
      <w:bookmarkEnd w:id="12"/>
    </w:p>
    <w:p w14:paraId="5AC9948C" w14:textId="34DDF10F" w:rsidR="00DC18A0" w:rsidRPr="00BB441C" w:rsidRDefault="00DC18A0" w:rsidP="008D3257">
      <w:pPr>
        <w:widowControl w:val="0"/>
        <w:tabs>
          <w:tab w:val="left" w:pos="691"/>
        </w:tabs>
        <w:autoSpaceDE w:val="0"/>
        <w:spacing w:line="360" w:lineRule="auto"/>
        <w:ind w:left="692"/>
        <w:jc w:val="both"/>
        <w:rPr>
          <w:rFonts w:ascii="Times New Roman" w:eastAsia="SimSun" w:hAnsi="Times New Roman" w:cs="Times New Roman"/>
          <w:sz w:val="24"/>
          <w:szCs w:val="24"/>
        </w:rPr>
      </w:pPr>
      <w:r w:rsidRPr="00BB441C">
        <w:rPr>
          <w:rFonts w:ascii="Times New Roman" w:hAnsi="Times New Roman" w:cs="Times New Roman"/>
          <w:sz w:val="24"/>
          <w:szCs w:val="24"/>
        </w:rPr>
        <w:t>During the development of online voting system, there might be changes in the development process which might be caused by the following factors:</w:t>
      </w:r>
    </w:p>
    <w:p w14:paraId="025494E2" w14:textId="77777777" w:rsidR="00DC18A0" w:rsidRPr="00BB441C" w:rsidRDefault="00DC18A0" w:rsidP="008D3257">
      <w:pPr>
        <w:widowControl w:val="0"/>
        <w:tabs>
          <w:tab w:val="left" w:pos="691"/>
        </w:tabs>
        <w:autoSpaceDE w:val="0"/>
        <w:spacing w:line="360" w:lineRule="auto"/>
        <w:ind w:left="692"/>
        <w:jc w:val="both"/>
        <w:rPr>
          <w:rFonts w:ascii="Times New Roman" w:hAnsi="Times New Roman" w:cs="Times New Roman"/>
          <w:sz w:val="24"/>
          <w:szCs w:val="24"/>
        </w:rPr>
      </w:pPr>
      <w:r w:rsidRPr="00BB441C">
        <w:rPr>
          <w:rFonts w:ascii="Times New Roman" w:hAnsi="Times New Roman" w:cs="Times New Roman"/>
          <w:sz w:val="24"/>
          <w:szCs w:val="24"/>
        </w:rPr>
        <w:t>User interface might be fine-tuned for usability purposes.</w:t>
      </w:r>
    </w:p>
    <w:p w14:paraId="01E0434D" w14:textId="7BEC64AF" w:rsidR="00DC18A0" w:rsidRPr="00BB441C" w:rsidRDefault="00DC18A0" w:rsidP="008D3257">
      <w:pPr>
        <w:widowControl w:val="0"/>
        <w:tabs>
          <w:tab w:val="left" w:pos="691"/>
        </w:tabs>
        <w:autoSpaceDE w:val="0"/>
        <w:spacing w:line="360" w:lineRule="auto"/>
        <w:ind w:left="692"/>
        <w:jc w:val="both"/>
        <w:rPr>
          <w:rFonts w:ascii="Times New Roman" w:hAnsi="Times New Roman" w:cs="Times New Roman"/>
          <w:sz w:val="24"/>
          <w:szCs w:val="24"/>
        </w:rPr>
      </w:pPr>
      <w:r w:rsidRPr="00BB441C">
        <w:rPr>
          <w:rFonts w:ascii="Times New Roman" w:hAnsi="Times New Roman" w:cs="Times New Roman"/>
          <w:sz w:val="24"/>
          <w:szCs w:val="24"/>
        </w:rPr>
        <w:t>Use of web services to facilitate communication with external interfaces such as other systems to ensure election process monitoring.</w:t>
      </w:r>
    </w:p>
    <w:p w14:paraId="36DF822A" w14:textId="1F4787CE" w:rsidR="00DC18A0" w:rsidRPr="00BB441C" w:rsidRDefault="00DC18A0" w:rsidP="008D3257">
      <w:pPr>
        <w:widowControl w:val="0"/>
        <w:tabs>
          <w:tab w:val="left" w:pos="691"/>
        </w:tabs>
        <w:autoSpaceDE w:val="0"/>
        <w:spacing w:line="360" w:lineRule="auto"/>
        <w:ind w:left="692"/>
        <w:jc w:val="both"/>
        <w:rPr>
          <w:rFonts w:ascii="Times New Roman" w:hAnsi="Times New Roman" w:cs="Times New Roman"/>
          <w:sz w:val="24"/>
          <w:szCs w:val="24"/>
        </w:rPr>
      </w:pPr>
    </w:p>
    <w:p w14:paraId="1631A003" w14:textId="77777777" w:rsidR="00442908" w:rsidRPr="00BB441C" w:rsidRDefault="00442908" w:rsidP="008D3257">
      <w:pPr>
        <w:widowControl w:val="0"/>
        <w:tabs>
          <w:tab w:val="left" w:pos="691"/>
        </w:tabs>
        <w:autoSpaceDE w:val="0"/>
        <w:spacing w:line="360" w:lineRule="auto"/>
        <w:ind w:left="692"/>
        <w:jc w:val="both"/>
        <w:rPr>
          <w:rFonts w:ascii="Times New Roman" w:hAnsi="Times New Roman" w:cs="Times New Roman"/>
          <w:sz w:val="24"/>
          <w:szCs w:val="24"/>
        </w:rPr>
      </w:pPr>
    </w:p>
    <w:p w14:paraId="2CFDBC92" w14:textId="77777777" w:rsidR="00DC18A0" w:rsidRPr="00BB441C" w:rsidRDefault="00DC18A0" w:rsidP="008D3257">
      <w:pPr>
        <w:pStyle w:val="Heading2"/>
        <w:numPr>
          <w:ilvl w:val="1"/>
          <w:numId w:val="1"/>
        </w:numPr>
        <w:jc w:val="both"/>
        <w:rPr>
          <w:rFonts w:ascii="Times New Roman" w:eastAsia="SimSun" w:hAnsi="Times New Roman" w:cs="Times New Roman"/>
          <w:sz w:val="24"/>
          <w:szCs w:val="24"/>
        </w:rPr>
      </w:pPr>
      <w:bookmarkStart w:id="13" w:name="_Toc59046875"/>
      <w:bookmarkStart w:id="14" w:name="_Toc130761121"/>
      <w:r w:rsidRPr="00BB441C">
        <w:rPr>
          <w:rFonts w:ascii="Times New Roman" w:eastAsia="SimSun" w:hAnsi="Times New Roman" w:cs="Times New Roman"/>
          <w:sz w:val="24"/>
          <w:szCs w:val="24"/>
        </w:rPr>
        <w:t>Glossary</w:t>
      </w:r>
      <w:bookmarkEnd w:id="13"/>
      <w:bookmarkEnd w:id="14"/>
      <w:r w:rsidRPr="00BB441C">
        <w:rPr>
          <w:rFonts w:ascii="Times New Roman" w:eastAsia="SimSun" w:hAnsi="Times New Roman" w:cs="Times New Roman"/>
          <w:sz w:val="24"/>
          <w:szCs w:val="24"/>
        </w:rPr>
        <w:tab/>
      </w:r>
    </w:p>
    <w:p w14:paraId="1D37F319" w14:textId="77777777" w:rsidR="00DC18A0" w:rsidRPr="00BB441C" w:rsidRDefault="00DC18A0" w:rsidP="008D3257">
      <w:pPr>
        <w:pStyle w:val="template"/>
        <w:spacing w:line="360" w:lineRule="auto"/>
        <w:ind w:left="576"/>
        <w:jc w:val="both"/>
        <w:rPr>
          <w:rFonts w:ascii="Times New Roman" w:hAnsi="Times New Roman" w:cs="Times New Roman"/>
          <w:i w:val="0"/>
          <w:sz w:val="24"/>
          <w:szCs w:val="24"/>
        </w:rPr>
      </w:pPr>
      <w:r w:rsidRPr="00BB441C">
        <w:rPr>
          <w:rFonts w:ascii="Times New Roman" w:hAnsi="Times New Roman" w:cs="Times New Roman"/>
          <w:i w:val="0"/>
          <w:sz w:val="24"/>
          <w:szCs w:val="24"/>
        </w:rPr>
        <w:t>SQL – Structured Query Language</w:t>
      </w:r>
    </w:p>
    <w:p w14:paraId="0675D98E" w14:textId="77777777" w:rsidR="00DC18A0" w:rsidRPr="00BB441C" w:rsidRDefault="00DC18A0" w:rsidP="008D3257">
      <w:pPr>
        <w:pStyle w:val="template"/>
        <w:spacing w:line="360" w:lineRule="auto"/>
        <w:ind w:left="576"/>
        <w:jc w:val="both"/>
        <w:rPr>
          <w:rFonts w:ascii="Times New Roman" w:hAnsi="Times New Roman" w:cs="Times New Roman"/>
          <w:i w:val="0"/>
          <w:sz w:val="24"/>
          <w:szCs w:val="24"/>
        </w:rPr>
      </w:pPr>
      <w:r w:rsidRPr="00BB441C">
        <w:rPr>
          <w:rFonts w:ascii="Times New Roman" w:hAnsi="Times New Roman" w:cs="Times New Roman"/>
          <w:i w:val="0"/>
          <w:sz w:val="24"/>
          <w:szCs w:val="24"/>
        </w:rPr>
        <w:lastRenderedPageBreak/>
        <w:t>PDF – Portable Document Format.</w:t>
      </w:r>
    </w:p>
    <w:p w14:paraId="7227DD65" w14:textId="77777777" w:rsidR="00DC18A0" w:rsidRPr="00BB441C" w:rsidRDefault="00DC18A0" w:rsidP="008D3257">
      <w:pPr>
        <w:pStyle w:val="template"/>
        <w:spacing w:line="360" w:lineRule="auto"/>
        <w:ind w:left="576"/>
        <w:jc w:val="both"/>
        <w:rPr>
          <w:rFonts w:ascii="Times New Roman" w:hAnsi="Times New Roman" w:cs="Times New Roman"/>
          <w:i w:val="0"/>
          <w:sz w:val="24"/>
          <w:szCs w:val="24"/>
        </w:rPr>
      </w:pPr>
      <w:r w:rsidRPr="00BB441C">
        <w:rPr>
          <w:rFonts w:ascii="Times New Roman" w:hAnsi="Times New Roman" w:cs="Times New Roman"/>
          <w:i w:val="0"/>
          <w:sz w:val="24"/>
          <w:szCs w:val="24"/>
        </w:rPr>
        <w:t>PHP – Hypertext Preprocessor</w:t>
      </w:r>
    </w:p>
    <w:p w14:paraId="7E657076" w14:textId="62143E7A" w:rsidR="00DC18A0" w:rsidRPr="00BB441C" w:rsidRDefault="00DC18A0" w:rsidP="008D3257">
      <w:pPr>
        <w:pStyle w:val="template"/>
        <w:spacing w:line="360" w:lineRule="auto"/>
        <w:ind w:firstLine="576"/>
        <w:jc w:val="both"/>
        <w:rPr>
          <w:rFonts w:ascii="Times New Roman" w:hAnsi="Times New Roman" w:cs="Times New Roman"/>
          <w:i w:val="0"/>
          <w:sz w:val="24"/>
          <w:szCs w:val="24"/>
        </w:rPr>
      </w:pPr>
      <w:r w:rsidRPr="00BB441C">
        <w:rPr>
          <w:rFonts w:ascii="Times New Roman" w:hAnsi="Times New Roman" w:cs="Times New Roman"/>
          <w:i w:val="0"/>
          <w:sz w:val="24"/>
          <w:szCs w:val="24"/>
        </w:rPr>
        <w:t>HTTP – Hypertext Transfer protocol</w:t>
      </w:r>
    </w:p>
    <w:p w14:paraId="3DADBF63" w14:textId="4D94167A"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452F142C" w14:textId="3A25AB42"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5227E38F" w14:textId="5F51C3F5"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5ED77421" w14:textId="0A8F05EF"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2BE3638A" w14:textId="4D6E6412"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1F01F68F" w14:textId="295C94A2"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5FBEC5AB" w14:textId="34B22184"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30BC8A1D" w14:textId="4C0B471D"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67B3EF6F" w14:textId="7CF57599"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6FAD6D95" w14:textId="6B51E8D5"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405E2F63" w14:textId="784CB41D"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31A6C3DB" w14:textId="65B48432"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5940519F" w14:textId="13882A57"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69CCFC75" w14:textId="77FDFED3"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6625DB30" w14:textId="5556A810"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787A4FAA" w14:textId="074F3581"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04C45C60" w14:textId="7C187F6D"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52DD6D69" w14:textId="13BB35E1"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100EBF53" w14:textId="20CE8AAD"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2EAAD92E" w14:textId="77777777" w:rsidR="00622472" w:rsidRPr="00BB441C" w:rsidRDefault="00622472" w:rsidP="008D3257">
      <w:pPr>
        <w:pStyle w:val="template"/>
        <w:spacing w:line="360" w:lineRule="auto"/>
        <w:ind w:firstLine="576"/>
        <w:jc w:val="both"/>
        <w:rPr>
          <w:rFonts w:ascii="Times New Roman" w:hAnsi="Times New Roman" w:cs="Times New Roman"/>
          <w:i w:val="0"/>
          <w:sz w:val="24"/>
          <w:szCs w:val="24"/>
        </w:rPr>
      </w:pPr>
    </w:p>
    <w:p w14:paraId="43A07DF4" w14:textId="67B71576" w:rsidR="00DC18A0" w:rsidRPr="00BB441C" w:rsidRDefault="00DC18A0" w:rsidP="008D3257">
      <w:pPr>
        <w:widowControl w:val="0"/>
        <w:tabs>
          <w:tab w:val="left" w:pos="691"/>
        </w:tabs>
        <w:autoSpaceDE w:val="0"/>
        <w:spacing w:line="360" w:lineRule="auto"/>
        <w:ind w:left="692"/>
        <w:jc w:val="both"/>
        <w:rPr>
          <w:rFonts w:ascii="Times New Roman" w:hAnsi="Times New Roman" w:cs="Times New Roman"/>
          <w:sz w:val="24"/>
          <w:szCs w:val="24"/>
        </w:rPr>
      </w:pPr>
    </w:p>
    <w:p w14:paraId="75BF364B" w14:textId="4392C0B3" w:rsidR="00442908" w:rsidRPr="00BB441C" w:rsidRDefault="00442908" w:rsidP="008D3257">
      <w:pPr>
        <w:widowControl w:val="0"/>
        <w:tabs>
          <w:tab w:val="left" w:pos="691"/>
        </w:tabs>
        <w:autoSpaceDE w:val="0"/>
        <w:spacing w:line="360" w:lineRule="auto"/>
        <w:ind w:left="692"/>
        <w:jc w:val="both"/>
        <w:rPr>
          <w:rFonts w:ascii="Times New Roman" w:hAnsi="Times New Roman" w:cs="Times New Roman"/>
          <w:sz w:val="24"/>
          <w:szCs w:val="24"/>
        </w:rPr>
      </w:pPr>
    </w:p>
    <w:p w14:paraId="6FF76AC4" w14:textId="19B6C601" w:rsidR="00442908" w:rsidRPr="00BB441C" w:rsidRDefault="00442908" w:rsidP="008D3257">
      <w:pPr>
        <w:widowControl w:val="0"/>
        <w:tabs>
          <w:tab w:val="left" w:pos="691"/>
        </w:tabs>
        <w:autoSpaceDE w:val="0"/>
        <w:spacing w:line="360" w:lineRule="auto"/>
        <w:ind w:left="692"/>
        <w:jc w:val="both"/>
        <w:rPr>
          <w:rFonts w:ascii="Times New Roman" w:hAnsi="Times New Roman" w:cs="Times New Roman"/>
          <w:sz w:val="24"/>
          <w:szCs w:val="24"/>
        </w:rPr>
      </w:pPr>
    </w:p>
    <w:p w14:paraId="13D6DE65" w14:textId="77777777" w:rsidR="00442908" w:rsidRPr="00BB441C" w:rsidRDefault="00442908" w:rsidP="008D3257">
      <w:pPr>
        <w:widowControl w:val="0"/>
        <w:tabs>
          <w:tab w:val="left" w:pos="691"/>
        </w:tabs>
        <w:autoSpaceDE w:val="0"/>
        <w:spacing w:line="360" w:lineRule="auto"/>
        <w:ind w:left="692"/>
        <w:jc w:val="both"/>
        <w:rPr>
          <w:rFonts w:ascii="Times New Roman" w:hAnsi="Times New Roman" w:cs="Times New Roman"/>
          <w:sz w:val="24"/>
          <w:szCs w:val="24"/>
        </w:rPr>
      </w:pPr>
    </w:p>
    <w:p w14:paraId="2A9861AB" w14:textId="7E9D1E46" w:rsidR="00DC18A0" w:rsidRPr="00BB441C" w:rsidRDefault="00DC18A0" w:rsidP="008D3257">
      <w:pPr>
        <w:pStyle w:val="Heading1"/>
        <w:jc w:val="both"/>
        <w:rPr>
          <w:rFonts w:ascii="Times New Roman" w:hAnsi="Times New Roman" w:cs="Times New Roman"/>
          <w:szCs w:val="24"/>
        </w:rPr>
      </w:pPr>
      <w:bookmarkStart w:id="15" w:name="_Toc130761122"/>
      <w:r w:rsidRPr="00BB441C">
        <w:rPr>
          <w:rFonts w:ascii="Times New Roman" w:hAnsi="Times New Roman" w:cs="Times New Roman"/>
          <w:szCs w:val="24"/>
        </w:rPr>
        <w:t>2.0 SYSTEM ARCHITECTURE</w:t>
      </w:r>
      <w:bookmarkEnd w:id="15"/>
    </w:p>
    <w:p w14:paraId="233C6939" w14:textId="77777777" w:rsidR="00E40B13" w:rsidRPr="00BB441C" w:rsidRDefault="00E40B13" w:rsidP="008D3257">
      <w:p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The general system architecture of an online voting system typically includes the following components:</w:t>
      </w:r>
    </w:p>
    <w:p w14:paraId="5F9D638E" w14:textId="593B0CC0" w:rsidR="00E40B13" w:rsidRPr="00BB441C" w:rsidRDefault="00E40B13" w:rsidP="008D3257">
      <w:pPr>
        <w:numPr>
          <w:ilvl w:val="0"/>
          <w:numId w:val="3"/>
        </w:num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lastRenderedPageBreak/>
        <w:t>User Interface: This is the part of the system that the voter interacts with, through a web browser. It provides the user with an interface to cast their vote and also allows them to view the status of their vote.</w:t>
      </w:r>
    </w:p>
    <w:p w14:paraId="3401331A" w14:textId="77777777" w:rsidR="00E40B13" w:rsidRPr="00BB441C" w:rsidRDefault="00E40B13" w:rsidP="008D3257">
      <w:pPr>
        <w:numPr>
          <w:ilvl w:val="0"/>
          <w:numId w:val="3"/>
        </w:num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Application Server: This is the main processing unit of the system. It receives requests from the user interface and processes them accordingly. It also stores all the data related to the voting process, such as the list of candidates, voter registration data, and voting results.</w:t>
      </w:r>
    </w:p>
    <w:p w14:paraId="2D12313B" w14:textId="77777777" w:rsidR="00E40B13" w:rsidRPr="00BB441C" w:rsidRDefault="00E40B13" w:rsidP="008D3257">
      <w:pPr>
        <w:numPr>
          <w:ilvl w:val="0"/>
          <w:numId w:val="3"/>
        </w:num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Database Server: This is the storage unit of the system. It stores all the data related to the voting process, such as voter registration data, the list of candidates, and the voting results.</w:t>
      </w:r>
    </w:p>
    <w:p w14:paraId="2DF77489" w14:textId="77777777" w:rsidR="00E40B13" w:rsidRPr="00BB441C" w:rsidRDefault="00E40B13" w:rsidP="008D3257">
      <w:pPr>
        <w:numPr>
          <w:ilvl w:val="0"/>
          <w:numId w:val="3"/>
        </w:num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Security System: This component ensures the security of the system and the data stored in it. It includes various security mechanisms such as encryption, firewalls, and intrusion detection systems.</w:t>
      </w:r>
    </w:p>
    <w:p w14:paraId="093E65EB" w14:textId="77777777" w:rsidR="00E40B13" w:rsidRPr="00BB441C" w:rsidRDefault="00E40B13" w:rsidP="008D3257">
      <w:p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When a user casts their vote, a request is sent from the user interface to the application server. The request typically contains information such as the voter's identification and the candidate they are voting for. The application server processes the request, verifies the user's identification, and stores the vote in the database.</w:t>
      </w:r>
    </w:p>
    <w:p w14:paraId="39D89A0D" w14:textId="77777777" w:rsidR="00E40B13" w:rsidRPr="00BB441C" w:rsidRDefault="00E40B13" w:rsidP="008D3257">
      <w:p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After the vote has been stored, the application server sends a response to the user interface indicating that the vote has been successfully cast. The response may also contain additional information, such as the status of the vote or the total number of votes cast so far.</w:t>
      </w:r>
    </w:p>
    <w:p w14:paraId="459AA89C" w14:textId="29C487F8" w:rsidR="00E40B13" w:rsidRPr="00BB441C" w:rsidRDefault="00E40B13" w:rsidP="008D3257">
      <w:p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Throughout the voting process, the security system constantly monitors the system for any potential security breaches and takes appropriate measures to prevent them.</w:t>
      </w:r>
    </w:p>
    <w:p w14:paraId="73A10437" w14:textId="77777777" w:rsidR="00E40B13" w:rsidRPr="00BB441C" w:rsidRDefault="00E40B13" w:rsidP="008D3257">
      <w:pPr>
        <w:jc w:val="both"/>
        <w:rPr>
          <w:rFonts w:ascii="Times New Roman" w:hAnsi="Times New Roman" w:cs="Times New Roman"/>
          <w:sz w:val="24"/>
          <w:szCs w:val="24"/>
          <w:lang w:eastAsia="zh-CN"/>
        </w:rPr>
      </w:pPr>
    </w:p>
    <w:p w14:paraId="1AD05674" w14:textId="77777777" w:rsidR="00236150" w:rsidRPr="00BB441C" w:rsidRDefault="00E40B13" w:rsidP="008D3257">
      <w:pPr>
        <w:pStyle w:val="Heading2"/>
        <w:numPr>
          <w:ilvl w:val="1"/>
          <w:numId w:val="4"/>
        </w:numPr>
        <w:jc w:val="both"/>
        <w:rPr>
          <w:rFonts w:ascii="Times New Roman" w:eastAsia="SimSun" w:hAnsi="Times New Roman" w:cs="Times New Roman"/>
          <w:sz w:val="24"/>
          <w:szCs w:val="24"/>
        </w:rPr>
      </w:pPr>
      <w:bookmarkStart w:id="16" w:name="_Toc59046877"/>
      <w:bookmarkStart w:id="17" w:name="_Toc130761123"/>
      <w:r w:rsidRPr="00BB441C">
        <w:rPr>
          <w:rFonts w:ascii="Times New Roman" w:eastAsia="SimSun" w:hAnsi="Times New Roman" w:cs="Times New Roman"/>
          <w:sz w:val="24"/>
          <w:szCs w:val="24"/>
        </w:rPr>
        <w:t>System Hardware Architecture</w:t>
      </w:r>
      <w:bookmarkEnd w:id="16"/>
      <w:bookmarkEnd w:id="17"/>
    </w:p>
    <w:p w14:paraId="6C9F5219" w14:textId="76B6FE3C" w:rsidR="00DC18A0" w:rsidRPr="00BB441C" w:rsidRDefault="005A0D23" w:rsidP="008D3257">
      <w:pPr>
        <w:jc w:val="both"/>
        <w:rPr>
          <w:rFonts w:ascii="Times New Roman" w:eastAsia="SimSun" w:hAnsi="Times New Roman" w:cs="Times New Roman"/>
          <w:sz w:val="24"/>
          <w:szCs w:val="24"/>
        </w:rPr>
      </w:pPr>
      <w:r w:rsidRPr="00BB441C">
        <w:rPr>
          <w:rFonts w:ascii="Times New Roman" w:hAnsi="Times New Roman" w:cs="Times New Roman"/>
          <w:sz w:val="24"/>
          <w:szCs w:val="24"/>
          <w:lang w:eastAsia="zh-CN"/>
        </w:rPr>
        <w:t>The online voting system being a web application requires a few hardware devices. The system needs a computerized device that has access to a stable internet connection, a server to store the data and process requests.</w:t>
      </w:r>
    </w:p>
    <w:p w14:paraId="68FC2947" w14:textId="2525538F" w:rsidR="005A0D23" w:rsidRPr="00BB441C" w:rsidRDefault="005A0D23" w:rsidP="008D3257">
      <w:p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The computerized device can either be a desktop computer, a laptop or any internet abled hand gadget that supports a browser.</w:t>
      </w:r>
    </w:p>
    <w:p w14:paraId="240358B0" w14:textId="2F6E1335" w:rsidR="005A0D23" w:rsidRPr="00BB441C" w:rsidRDefault="005A0D23" w:rsidP="008D3257">
      <w:pPr>
        <w:jc w:val="both"/>
        <w:rPr>
          <w:rFonts w:ascii="Times New Roman" w:hAnsi="Times New Roman" w:cs="Times New Roman"/>
          <w:sz w:val="24"/>
          <w:szCs w:val="24"/>
          <w:lang w:eastAsia="zh-CN"/>
        </w:rPr>
      </w:pPr>
    </w:p>
    <w:p w14:paraId="1E4C52DC" w14:textId="02FEA074" w:rsidR="005A0D23" w:rsidRPr="00BB441C" w:rsidRDefault="005A0D23" w:rsidP="008D3257">
      <w:pPr>
        <w:pStyle w:val="Heading2"/>
        <w:numPr>
          <w:ilvl w:val="1"/>
          <w:numId w:val="4"/>
        </w:numPr>
        <w:jc w:val="both"/>
        <w:rPr>
          <w:rFonts w:ascii="Times New Roman" w:eastAsia="SimSun" w:hAnsi="Times New Roman" w:cs="Times New Roman"/>
          <w:sz w:val="24"/>
          <w:szCs w:val="24"/>
        </w:rPr>
      </w:pPr>
      <w:bookmarkStart w:id="18" w:name="_Toc59046878"/>
      <w:bookmarkStart w:id="19" w:name="_Toc130761124"/>
      <w:r w:rsidRPr="00BB441C">
        <w:rPr>
          <w:rFonts w:ascii="Times New Roman" w:eastAsia="SimSun" w:hAnsi="Times New Roman" w:cs="Times New Roman"/>
          <w:sz w:val="24"/>
          <w:szCs w:val="24"/>
        </w:rPr>
        <w:t>System Software Architecture</w:t>
      </w:r>
      <w:bookmarkEnd w:id="18"/>
      <w:bookmarkEnd w:id="19"/>
    </w:p>
    <w:p w14:paraId="7D5E43D9" w14:textId="77777777" w:rsidR="005A0D23" w:rsidRPr="00BB441C" w:rsidRDefault="005A0D23" w:rsidP="008D3257">
      <w:pPr>
        <w:jc w:val="both"/>
        <w:rPr>
          <w:rFonts w:ascii="Times New Roman" w:hAnsi="Times New Roman" w:cs="Times New Roman"/>
          <w:sz w:val="24"/>
          <w:szCs w:val="24"/>
        </w:rPr>
      </w:pPr>
    </w:p>
    <w:p w14:paraId="071D3D4B" w14:textId="77777777" w:rsidR="00236150" w:rsidRPr="00BB441C" w:rsidRDefault="005A0D23" w:rsidP="008D3257">
      <w:pPr>
        <w:pStyle w:val="ListParagraph"/>
        <w:ind w:left="360"/>
        <w:jc w:val="both"/>
        <w:rPr>
          <w:rFonts w:ascii="Times New Roman" w:hAnsi="Times New Roman" w:cs="Times New Roman"/>
          <w:sz w:val="24"/>
          <w:szCs w:val="24"/>
        </w:rPr>
      </w:pPr>
      <w:r w:rsidRPr="00BB441C">
        <w:rPr>
          <w:rFonts w:ascii="Times New Roman" w:hAnsi="Times New Roman" w:cs="Times New Roman"/>
          <w:sz w:val="24"/>
          <w:szCs w:val="24"/>
        </w:rPr>
        <w:t>The system will have two tiers;</w:t>
      </w:r>
    </w:p>
    <w:p w14:paraId="2DB27450" w14:textId="77777777" w:rsidR="00236150" w:rsidRPr="00BB441C" w:rsidRDefault="00236150" w:rsidP="008D3257">
      <w:pPr>
        <w:pStyle w:val="ListParagraph"/>
        <w:ind w:left="360"/>
        <w:jc w:val="both"/>
        <w:rPr>
          <w:rFonts w:ascii="Times New Roman" w:hAnsi="Times New Roman" w:cs="Times New Roman"/>
          <w:sz w:val="24"/>
          <w:szCs w:val="24"/>
        </w:rPr>
      </w:pPr>
    </w:p>
    <w:p w14:paraId="48D04262" w14:textId="3224F967" w:rsidR="005A0D23" w:rsidRPr="00BB441C" w:rsidRDefault="00236150" w:rsidP="008D3257">
      <w:pPr>
        <w:pStyle w:val="ListParagraph"/>
        <w:ind w:left="360"/>
        <w:jc w:val="both"/>
        <w:rPr>
          <w:rFonts w:ascii="Times New Roman" w:hAnsi="Times New Roman" w:cs="Times New Roman"/>
          <w:sz w:val="24"/>
          <w:szCs w:val="24"/>
        </w:rPr>
      </w:pPr>
      <w:r w:rsidRPr="00BB441C">
        <w:rPr>
          <w:rFonts w:ascii="Times New Roman" w:hAnsi="Times New Roman" w:cs="Times New Roman"/>
          <w:sz w:val="24"/>
          <w:szCs w:val="24"/>
        </w:rPr>
        <w:t>T</w:t>
      </w:r>
      <w:r w:rsidR="005A0D23" w:rsidRPr="00BB441C">
        <w:rPr>
          <w:rFonts w:ascii="Times New Roman" w:hAnsi="Times New Roman" w:cs="Times New Roman"/>
          <w:sz w:val="24"/>
          <w:szCs w:val="24"/>
        </w:rPr>
        <w:t xml:space="preserve">he admin tier that will include functionalities only meant for the administrators and the voter tier that will include the voting functionality for the voter. </w:t>
      </w:r>
    </w:p>
    <w:p w14:paraId="788F8948" w14:textId="77777777" w:rsidR="005A0D23" w:rsidRPr="00BB441C" w:rsidRDefault="005A0D23" w:rsidP="008D3257">
      <w:pPr>
        <w:pStyle w:val="ListParagraph"/>
        <w:ind w:left="360"/>
        <w:jc w:val="both"/>
        <w:rPr>
          <w:rFonts w:ascii="Times New Roman" w:hAnsi="Times New Roman" w:cs="Times New Roman"/>
          <w:sz w:val="24"/>
          <w:szCs w:val="24"/>
        </w:rPr>
      </w:pPr>
    </w:p>
    <w:p w14:paraId="35928DA3" w14:textId="77777777" w:rsidR="005A0D23" w:rsidRPr="00BB441C" w:rsidRDefault="005A0D23" w:rsidP="008D3257">
      <w:pPr>
        <w:pStyle w:val="ListParagraph"/>
        <w:ind w:left="360"/>
        <w:jc w:val="both"/>
        <w:rPr>
          <w:rFonts w:ascii="Times New Roman" w:hAnsi="Times New Roman" w:cs="Times New Roman"/>
          <w:sz w:val="24"/>
          <w:szCs w:val="24"/>
        </w:rPr>
      </w:pPr>
      <w:r w:rsidRPr="00BB441C">
        <w:rPr>
          <w:rFonts w:ascii="Times New Roman" w:hAnsi="Times New Roman" w:cs="Times New Roman"/>
          <w:sz w:val="24"/>
          <w:szCs w:val="24"/>
        </w:rPr>
        <w:t>In the first tier, the voter can; Login using their ID registered by Admin in the system, Select Election, Vote and Logout.</w:t>
      </w:r>
    </w:p>
    <w:p w14:paraId="52507111" w14:textId="77777777" w:rsidR="005A0D23" w:rsidRPr="00BB441C" w:rsidRDefault="005A0D23" w:rsidP="008D3257">
      <w:pPr>
        <w:pStyle w:val="ListParagraph"/>
        <w:ind w:left="360"/>
        <w:jc w:val="both"/>
        <w:rPr>
          <w:rFonts w:ascii="Times New Roman" w:hAnsi="Times New Roman" w:cs="Times New Roman"/>
          <w:sz w:val="24"/>
          <w:szCs w:val="24"/>
        </w:rPr>
      </w:pPr>
    </w:p>
    <w:p w14:paraId="730E849F" w14:textId="6BEB5BB8" w:rsidR="005A0D23" w:rsidRPr="00BB441C" w:rsidRDefault="005A0D23" w:rsidP="008D3257">
      <w:pPr>
        <w:pStyle w:val="ListParagraph"/>
        <w:ind w:left="360"/>
        <w:jc w:val="both"/>
        <w:rPr>
          <w:rFonts w:ascii="Times New Roman" w:hAnsi="Times New Roman" w:cs="Times New Roman"/>
          <w:sz w:val="24"/>
          <w:szCs w:val="24"/>
        </w:rPr>
      </w:pPr>
      <w:r w:rsidRPr="00BB441C">
        <w:rPr>
          <w:rFonts w:ascii="Times New Roman" w:hAnsi="Times New Roman" w:cs="Times New Roman"/>
          <w:sz w:val="24"/>
          <w:szCs w:val="24"/>
        </w:rPr>
        <w:t>In the second tier, the admin can; Login using a username and a password, add election, add position, add nominees, add voters, view election results and Logout to end session.</w:t>
      </w:r>
    </w:p>
    <w:p w14:paraId="3F2A9934" w14:textId="6044475D" w:rsidR="00E42C3A" w:rsidRPr="00BB441C" w:rsidRDefault="00E42C3A" w:rsidP="008D3257">
      <w:pPr>
        <w:pStyle w:val="ListParagraph"/>
        <w:ind w:left="360"/>
        <w:jc w:val="both"/>
        <w:rPr>
          <w:rFonts w:ascii="Times New Roman" w:hAnsi="Times New Roman" w:cs="Times New Roman"/>
          <w:sz w:val="24"/>
          <w:szCs w:val="24"/>
        </w:rPr>
      </w:pPr>
    </w:p>
    <w:p w14:paraId="3672B512" w14:textId="436CFE2A" w:rsidR="00E42C3A" w:rsidRPr="00BB441C" w:rsidRDefault="00E42C3A" w:rsidP="008D3257">
      <w:pPr>
        <w:pStyle w:val="ListParagraph"/>
        <w:ind w:left="360"/>
        <w:jc w:val="both"/>
        <w:rPr>
          <w:rFonts w:ascii="Times New Roman" w:hAnsi="Times New Roman" w:cs="Times New Roman"/>
          <w:sz w:val="24"/>
          <w:szCs w:val="24"/>
        </w:rPr>
      </w:pPr>
      <w:r w:rsidRPr="00BB441C">
        <w:rPr>
          <w:rFonts w:ascii="Times New Roman" w:hAnsi="Times New Roman" w:cs="Times New Roman"/>
          <w:sz w:val="24"/>
          <w:szCs w:val="24"/>
        </w:rPr>
        <w:t>Below is a class diagram for the online voting system.</w:t>
      </w:r>
    </w:p>
    <w:p w14:paraId="19F2D16F" w14:textId="1359560F" w:rsidR="00236150" w:rsidRPr="00BB441C" w:rsidRDefault="00236150" w:rsidP="008D3257">
      <w:pPr>
        <w:pStyle w:val="ListParagraph"/>
        <w:ind w:left="360"/>
        <w:jc w:val="both"/>
        <w:rPr>
          <w:rFonts w:ascii="Times New Roman" w:hAnsi="Times New Roman" w:cs="Times New Roman"/>
          <w:sz w:val="24"/>
          <w:szCs w:val="24"/>
        </w:rPr>
      </w:pPr>
    </w:p>
    <w:p w14:paraId="5BD57399" w14:textId="5C154BF9" w:rsidR="005D77B4" w:rsidRPr="00BB441C" w:rsidRDefault="00E42C3A" w:rsidP="008D3257">
      <w:p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lastRenderedPageBreak/>
        <w:t xml:space="preserve">          Fig. Class Diagram for online voting system.</w:t>
      </w:r>
    </w:p>
    <w:p w14:paraId="61F74C8A" w14:textId="5E3A90F8" w:rsidR="00DC18A0" w:rsidRPr="00BB441C" w:rsidRDefault="005D77B4" w:rsidP="008D3257">
      <w:pPr>
        <w:jc w:val="both"/>
        <w:rPr>
          <w:rFonts w:ascii="Times New Roman" w:hAnsi="Times New Roman" w:cs="Times New Roman"/>
          <w:sz w:val="24"/>
          <w:szCs w:val="24"/>
          <w:lang w:eastAsia="zh-CN"/>
        </w:rPr>
      </w:pPr>
      <w:r w:rsidRPr="00BB441C">
        <w:rPr>
          <w:rFonts w:ascii="Times New Roman" w:hAnsi="Times New Roman" w:cs="Times New Roman"/>
          <w:noProof/>
          <w:sz w:val="24"/>
          <w:szCs w:val="24"/>
        </w:rPr>
        <w:drawing>
          <wp:inline distT="0" distB="0" distL="0" distR="0" wp14:anchorId="07D85B6E" wp14:editId="05EA1EB9">
            <wp:extent cx="5943600" cy="4805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805680"/>
                    </a:xfrm>
                    <a:prstGeom prst="rect">
                      <a:avLst/>
                    </a:prstGeom>
                  </pic:spPr>
                </pic:pic>
              </a:graphicData>
            </a:graphic>
          </wp:inline>
        </w:drawing>
      </w:r>
    </w:p>
    <w:p w14:paraId="51322FC5" w14:textId="0AE9DCE7" w:rsidR="00DC18A0" w:rsidRPr="00BB441C" w:rsidRDefault="00DC18A0" w:rsidP="008D3257">
      <w:pPr>
        <w:widowControl w:val="0"/>
        <w:tabs>
          <w:tab w:val="left" w:pos="691"/>
        </w:tabs>
        <w:autoSpaceDE w:val="0"/>
        <w:spacing w:line="360" w:lineRule="auto"/>
        <w:ind w:left="692"/>
        <w:jc w:val="both"/>
        <w:rPr>
          <w:rFonts w:ascii="Times New Roman" w:hAnsi="Times New Roman" w:cs="Times New Roman"/>
          <w:sz w:val="24"/>
          <w:szCs w:val="24"/>
        </w:rPr>
      </w:pPr>
    </w:p>
    <w:p w14:paraId="4B85DFF9" w14:textId="035F940E" w:rsidR="00531E44" w:rsidRPr="00BB441C" w:rsidRDefault="00BA5A9C" w:rsidP="008D3257">
      <w:pPr>
        <w:pStyle w:val="Heading2"/>
        <w:numPr>
          <w:ilvl w:val="1"/>
          <w:numId w:val="4"/>
        </w:numPr>
        <w:jc w:val="both"/>
        <w:rPr>
          <w:rFonts w:ascii="Times New Roman" w:hAnsi="Times New Roman" w:cs="Times New Roman"/>
          <w:sz w:val="24"/>
          <w:szCs w:val="24"/>
        </w:rPr>
      </w:pPr>
      <w:bookmarkStart w:id="20" w:name="_Toc130761125"/>
      <w:r w:rsidRPr="00BB441C">
        <w:rPr>
          <w:rFonts w:ascii="Times New Roman" w:hAnsi="Times New Roman" w:cs="Times New Roman"/>
          <w:sz w:val="24"/>
          <w:szCs w:val="24"/>
        </w:rPr>
        <w:t>Internal communication architecture</w:t>
      </w:r>
      <w:bookmarkEnd w:id="20"/>
    </w:p>
    <w:p w14:paraId="04BF8F5E" w14:textId="77777777" w:rsidR="00BA5A9C" w:rsidRPr="00BB441C" w:rsidRDefault="00BA5A9C" w:rsidP="008D3257">
      <w:pPr>
        <w:jc w:val="both"/>
        <w:rPr>
          <w:rFonts w:ascii="Times New Roman" w:hAnsi="Times New Roman" w:cs="Times New Roman"/>
          <w:sz w:val="24"/>
          <w:szCs w:val="24"/>
        </w:rPr>
      </w:pPr>
    </w:p>
    <w:p w14:paraId="7A2F51A9" w14:textId="5117DFEA" w:rsidR="00BA5A9C" w:rsidRPr="00BB441C" w:rsidRDefault="00BA5A9C" w:rsidP="008D3257">
      <w:pPr>
        <w:ind w:left="576"/>
        <w:jc w:val="both"/>
        <w:rPr>
          <w:rFonts w:ascii="Times New Roman" w:hAnsi="Times New Roman" w:cs="Times New Roman"/>
          <w:bCs/>
          <w:sz w:val="24"/>
          <w:szCs w:val="24"/>
        </w:rPr>
      </w:pPr>
      <w:r w:rsidRPr="00BB441C">
        <w:rPr>
          <w:rFonts w:ascii="Times New Roman" w:hAnsi="Times New Roman" w:cs="Times New Roman"/>
          <w:bCs/>
          <w:sz w:val="24"/>
          <w:szCs w:val="24"/>
        </w:rPr>
        <w:t>The communication process of the online voting system will be achieved by internet which will enable communication between the system and the database during user data storage and retrieval of the required data by the user and communication between the different modules of the system. A web browser will be used as an interface in order to make requests to the web server and also renders the response back the user for the requested resource. HTTP (Hyper Text Transfer Protocol) is used to ensure communication between the web server and the web browser.</w:t>
      </w:r>
    </w:p>
    <w:p w14:paraId="35DC5E23" w14:textId="77777777" w:rsidR="00622472" w:rsidRPr="00BB441C" w:rsidRDefault="00622472" w:rsidP="008D3257">
      <w:pPr>
        <w:ind w:left="576"/>
        <w:jc w:val="both"/>
        <w:rPr>
          <w:rFonts w:ascii="Times New Roman" w:hAnsi="Times New Roman" w:cs="Times New Roman"/>
          <w:bCs/>
          <w:sz w:val="24"/>
          <w:szCs w:val="24"/>
        </w:rPr>
      </w:pPr>
    </w:p>
    <w:p w14:paraId="2F0B7FC6" w14:textId="67318D7E" w:rsidR="00BA5A9C" w:rsidRPr="00BB441C" w:rsidRDefault="00BA5A9C" w:rsidP="008D3257">
      <w:pPr>
        <w:ind w:left="576"/>
        <w:jc w:val="both"/>
        <w:rPr>
          <w:rFonts w:ascii="Times New Roman" w:hAnsi="Times New Roman" w:cs="Times New Roman"/>
          <w:bCs/>
          <w:sz w:val="24"/>
          <w:szCs w:val="24"/>
        </w:rPr>
      </w:pPr>
    </w:p>
    <w:p w14:paraId="730E0E4F" w14:textId="7D47F058" w:rsidR="00BA5A9C" w:rsidRPr="00BB441C" w:rsidRDefault="00BA5A9C" w:rsidP="008D3257">
      <w:pPr>
        <w:ind w:left="576"/>
        <w:jc w:val="both"/>
        <w:rPr>
          <w:rFonts w:ascii="Times New Roman" w:hAnsi="Times New Roman" w:cs="Times New Roman"/>
          <w:bCs/>
          <w:sz w:val="24"/>
          <w:szCs w:val="24"/>
        </w:rPr>
      </w:pPr>
    </w:p>
    <w:p w14:paraId="7BD25729" w14:textId="114388ED" w:rsidR="00BA5A9C" w:rsidRPr="00BB441C" w:rsidRDefault="00BA5A9C" w:rsidP="008D3257">
      <w:pPr>
        <w:pStyle w:val="Heading1"/>
        <w:jc w:val="both"/>
        <w:rPr>
          <w:rFonts w:ascii="Times New Roman" w:hAnsi="Times New Roman" w:cs="Times New Roman"/>
          <w:szCs w:val="24"/>
        </w:rPr>
      </w:pPr>
      <w:bookmarkStart w:id="21" w:name="_Toc59046880"/>
      <w:bookmarkStart w:id="22" w:name="_Toc130761126"/>
      <w:r w:rsidRPr="00BB441C">
        <w:rPr>
          <w:rFonts w:ascii="Times New Roman" w:hAnsi="Times New Roman" w:cs="Times New Roman"/>
          <w:szCs w:val="24"/>
        </w:rPr>
        <w:lastRenderedPageBreak/>
        <w:t>3.0 FILE AND DATABASE DESIGN</w:t>
      </w:r>
      <w:bookmarkEnd w:id="21"/>
      <w:bookmarkEnd w:id="22"/>
    </w:p>
    <w:p w14:paraId="66E8B2FA" w14:textId="77777777" w:rsidR="00FB3B09" w:rsidRPr="00BB441C" w:rsidRDefault="00FB3B09" w:rsidP="008D3257">
      <w:pPr>
        <w:jc w:val="both"/>
        <w:rPr>
          <w:rFonts w:ascii="Times New Roman" w:hAnsi="Times New Roman" w:cs="Times New Roman"/>
          <w:sz w:val="24"/>
          <w:szCs w:val="24"/>
          <w:lang w:eastAsia="zh-CN"/>
        </w:rPr>
      </w:pPr>
    </w:p>
    <w:p w14:paraId="49C694DD" w14:textId="08271A95" w:rsidR="00BA5A9C" w:rsidRPr="00BB441C" w:rsidRDefault="00BA5A9C" w:rsidP="008D3257">
      <w:pPr>
        <w:pStyle w:val="Heading2"/>
        <w:jc w:val="both"/>
        <w:rPr>
          <w:rFonts w:ascii="Times New Roman" w:hAnsi="Times New Roman" w:cs="Times New Roman"/>
          <w:sz w:val="24"/>
          <w:szCs w:val="24"/>
          <w:lang w:eastAsia="zh-CN"/>
        </w:rPr>
      </w:pPr>
      <w:bookmarkStart w:id="23" w:name="_Toc130761127"/>
      <w:r w:rsidRPr="00BB441C">
        <w:rPr>
          <w:rFonts w:ascii="Times New Roman" w:hAnsi="Times New Roman" w:cs="Times New Roman"/>
          <w:sz w:val="24"/>
          <w:szCs w:val="24"/>
          <w:lang w:eastAsia="zh-CN"/>
        </w:rPr>
        <w:t>3.1 File and Database Design</w:t>
      </w:r>
      <w:bookmarkEnd w:id="23"/>
    </w:p>
    <w:p w14:paraId="5F337FF9" w14:textId="77777777" w:rsidR="00FB3B09" w:rsidRPr="00BB441C" w:rsidRDefault="00FB3B09" w:rsidP="008D3257">
      <w:pPr>
        <w:jc w:val="both"/>
        <w:rPr>
          <w:rFonts w:ascii="Times New Roman" w:hAnsi="Times New Roman" w:cs="Times New Roman"/>
          <w:sz w:val="24"/>
          <w:szCs w:val="24"/>
          <w:lang w:eastAsia="zh-CN"/>
        </w:rPr>
      </w:pPr>
    </w:p>
    <w:p w14:paraId="186301A0" w14:textId="3ABC069E" w:rsidR="00FB3B09" w:rsidRPr="00BB441C" w:rsidRDefault="00FB3B09" w:rsidP="008D3257">
      <w:pPr>
        <w:spacing w:line="360" w:lineRule="auto"/>
        <w:jc w:val="both"/>
        <w:rPr>
          <w:rFonts w:ascii="Times New Roman" w:hAnsi="Times New Roman" w:cs="Times New Roman"/>
          <w:sz w:val="24"/>
          <w:szCs w:val="24"/>
        </w:rPr>
      </w:pPr>
      <w:r w:rsidRPr="00BB441C">
        <w:rPr>
          <w:rFonts w:ascii="Times New Roman" w:hAnsi="Times New Roman" w:cs="Times New Roman"/>
          <w:sz w:val="24"/>
          <w:szCs w:val="24"/>
        </w:rPr>
        <w:t>The database used in the online voting system is MySQL. Different methods such as index will be used to access the data stored in the database.</w:t>
      </w:r>
    </w:p>
    <w:p w14:paraId="294219AA" w14:textId="77777777" w:rsidR="00FB3B09" w:rsidRPr="00BB441C" w:rsidRDefault="00FB3B09" w:rsidP="008D3257">
      <w:pPr>
        <w:spacing w:after="160" w:line="360" w:lineRule="auto"/>
        <w:jc w:val="both"/>
        <w:rPr>
          <w:rFonts w:ascii="Times New Roman" w:hAnsi="Times New Roman" w:cs="Times New Roman"/>
          <w:sz w:val="24"/>
          <w:szCs w:val="24"/>
        </w:rPr>
      </w:pPr>
      <w:r w:rsidRPr="00BB441C">
        <w:rPr>
          <w:rFonts w:ascii="Times New Roman" w:hAnsi="Times New Roman" w:cs="Times New Roman"/>
          <w:sz w:val="24"/>
          <w:szCs w:val="24"/>
        </w:rPr>
        <w:t>The data dictionary describes the content, format, and structure of the database and the relationship between its elements that is used to control access to and manipulation of the database. Is contains the metadata, that is, data about the database.</w:t>
      </w:r>
    </w:p>
    <w:p w14:paraId="1CDC79E0" w14:textId="181D3FE7" w:rsidR="00BA5A9C" w:rsidRPr="00BB441C" w:rsidRDefault="00FB3B09" w:rsidP="008D3257">
      <w:pPr>
        <w:spacing w:after="160" w:line="360" w:lineRule="auto"/>
        <w:jc w:val="both"/>
        <w:rPr>
          <w:rFonts w:ascii="Times New Roman" w:hAnsi="Times New Roman" w:cs="Times New Roman"/>
          <w:b/>
          <w:sz w:val="24"/>
          <w:szCs w:val="24"/>
        </w:rPr>
      </w:pPr>
      <w:r w:rsidRPr="00BB441C">
        <w:rPr>
          <w:rFonts w:ascii="Times New Roman" w:hAnsi="Times New Roman" w:cs="Times New Roman"/>
          <w:sz w:val="24"/>
          <w:szCs w:val="24"/>
        </w:rPr>
        <w:t>Different access methods such as indexed and set will be used to access data in the database.</w:t>
      </w:r>
    </w:p>
    <w:p w14:paraId="08835361" w14:textId="7F5E06F3" w:rsidR="000E485F" w:rsidRPr="00BB441C" w:rsidRDefault="00FB3B09" w:rsidP="008D3257">
      <w:pPr>
        <w:pStyle w:val="Heading3"/>
        <w:jc w:val="both"/>
        <w:rPr>
          <w:rFonts w:ascii="Times New Roman" w:hAnsi="Times New Roman" w:cs="Times New Roman"/>
        </w:rPr>
      </w:pPr>
      <w:bookmarkStart w:id="24" w:name="_Toc59046882"/>
      <w:bookmarkStart w:id="25" w:name="_Toc130761128"/>
      <w:r w:rsidRPr="00BB441C">
        <w:rPr>
          <w:rFonts w:ascii="Times New Roman" w:hAnsi="Times New Roman" w:cs="Times New Roman"/>
        </w:rPr>
        <w:t xml:space="preserve">3.1.1 Entity relationship </w:t>
      </w:r>
      <w:bookmarkEnd w:id="24"/>
      <w:r w:rsidR="000E485F" w:rsidRPr="00BB441C">
        <w:rPr>
          <w:rFonts w:ascii="Times New Roman" w:hAnsi="Times New Roman" w:cs="Times New Roman"/>
        </w:rPr>
        <w:t>diagram</w:t>
      </w:r>
      <w:bookmarkEnd w:id="25"/>
    </w:p>
    <w:p w14:paraId="15595740" w14:textId="1C943D1D" w:rsidR="000E485F" w:rsidRPr="00BB441C" w:rsidRDefault="000E485F" w:rsidP="008D3257">
      <w:pPr>
        <w:jc w:val="both"/>
        <w:rPr>
          <w:rFonts w:ascii="Times New Roman" w:hAnsi="Times New Roman" w:cs="Times New Roman"/>
          <w:sz w:val="24"/>
          <w:szCs w:val="24"/>
        </w:rPr>
      </w:pPr>
    </w:p>
    <w:p w14:paraId="6147D1A1" w14:textId="7DF943D8" w:rsidR="000E485F" w:rsidRPr="00BB441C" w:rsidRDefault="000E485F" w:rsidP="008D3257">
      <w:pPr>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g">
            <w:drawing>
              <wp:anchor distT="0" distB="0" distL="114300" distR="114300" simplePos="0" relativeHeight="251740160" behindDoc="0" locked="0" layoutInCell="1" allowOverlap="1" wp14:anchorId="003EC558" wp14:editId="330DA832">
                <wp:simplePos x="0" y="0"/>
                <wp:positionH relativeFrom="margin">
                  <wp:align>center</wp:align>
                </wp:positionH>
                <wp:positionV relativeFrom="paragraph">
                  <wp:posOffset>241935</wp:posOffset>
                </wp:positionV>
                <wp:extent cx="7524750" cy="5685558"/>
                <wp:effectExtent l="0" t="0" r="19050" b="163195"/>
                <wp:wrapNone/>
                <wp:docPr id="104" name="Group 104"/>
                <wp:cNvGraphicFramePr/>
                <a:graphic xmlns:a="http://schemas.openxmlformats.org/drawingml/2006/main">
                  <a:graphicData uri="http://schemas.microsoft.com/office/word/2010/wordprocessingGroup">
                    <wpg:wgp>
                      <wpg:cNvGrpSpPr/>
                      <wpg:grpSpPr>
                        <a:xfrm>
                          <a:off x="0" y="0"/>
                          <a:ext cx="7524750" cy="5685558"/>
                          <a:chOff x="0" y="0"/>
                          <a:chExt cx="7524750" cy="5685558"/>
                        </a:xfrm>
                      </wpg:grpSpPr>
                      <wpg:grpSp>
                        <wpg:cNvPr id="85" name="Group 85"/>
                        <wpg:cNvGrpSpPr/>
                        <wpg:grpSpPr>
                          <a:xfrm>
                            <a:off x="0" y="0"/>
                            <a:ext cx="7524750" cy="5685558"/>
                            <a:chOff x="-66676" y="0"/>
                            <a:chExt cx="7524751" cy="5686410"/>
                          </a:xfrm>
                        </wpg:grpSpPr>
                        <wpg:grpSp>
                          <wpg:cNvPr id="75" name="Group 75"/>
                          <wpg:cNvGrpSpPr/>
                          <wpg:grpSpPr>
                            <a:xfrm>
                              <a:off x="-66676" y="0"/>
                              <a:ext cx="7524751" cy="5686410"/>
                              <a:chOff x="-66676" y="0"/>
                              <a:chExt cx="7524751" cy="5686410"/>
                            </a:xfrm>
                          </wpg:grpSpPr>
                          <wpg:grpSp>
                            <wpg:cNvPr id="63" name="Group 63"/>
                            <wpg:cNvGrpSpPr/>
                            <wpg:grpSpPr>
                              <a:xfrm>
                                <a:off x="4657725" y="3914775"/>
                                <a:ext cx="2762250" cy="542925"/>
                                <a:chOff x="-285750" y="819150"/>
                                <a:chExt cx="2762250" cy="542925"/>
                              </a:xfrm>
                            </wpg:grpSpPr>
                            <wps:wsp>
                              <wps:cNvPr id="64" name="Rectangle 64"/>
                              <wps:cNvSpPr/>
                              <wps:spPr>
                                <a:xfrm>
                                  <a:off x="-285750" y="819150"/>
                                  <a:ext cx="1247775" cy="542925"/>
                                </a:xfrm>
                                <a:prstGeom prst="rect">
                                  <a:avLst/>
                                </a:prstGeom>
                                <a:noFill/>
                                <a:ln w="12700" cap="flat" cmpd="sng" algn="ctr">
                                  <a:solidFill>
                                    <a:sysClr val="windowText" lastClr="000000"/>
                                  </a:solidFill>
                                  <a:prstDash val="solid"/>
                                  <a:miter lim="800000"/>
                                </a:ln>
                                <a:effectLst/>
                              </wps:spPr>
                              <wps:txbx>
                                <w:txbxContent>
                                  <w:p w14:paraId="3F5A84E9" w14:textId="5EF9A4E3" w:rsidR="00226016" w:rsidRDefault="00226016" w:rsidP="00226016">
                                    <w:pPr>
                                      <w:jc w:val="center"/>
                                    </w:pPr>
                                    <w:r>
                                      <w:t>ORGANIZATION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1304925" y="866778"/>
                                  <a:ext cx="1171575" cy="457200"/>
                                </a:xfrm>
                                <a:prstGeom prst="ellipse">
                                  <a:avLst/>
                                </a:prstGeom>
                                <a:noFill/>
                                <a:ln w="12700" cap="flat" cmpd="sng" algn="ctr">
                                  <a:solidFill>
                                    <a:sysClr val="windowText" lastClr="000000"/>
                                  </a:solidFill>
                                  <a:prstDash val="solid"/>
                                  <a:miter lim="800000"/>
                                </a:ln>
                                <a:effectLst/>
                              </wps:spPr>
                              <wps:txbx>
                                <w:txbxContent>
                                  <w:p w14:paraId="669EDF56" w14:textId="6BB2DC90" w:rsidR="00226016" w:rsidRDefault="00051DEE" w:rsidP="00226016">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Diamond 71"/>
                            <wps:cNvSpPr/>
                            <wps:spPr>
                              <a:xfrm>
                                <a:off x="4791075" y="2428875"/>
                                <a:ext cx="895350" cy="6286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C0B39A" w14:textId="2D836A66" w:rsidR="00226016" w:rsidRPr="00226016" w:rsidRDefault="00226016" w:rsidP="00226016">
                                  <w:pPr>
                                    <w:jc w:val="center"/>
                                    <w:rPr>
                                      <w:color w:val="000000" w:themeColor="text1"/>
                                      <w:sz w:val="14"/>
                                      <w:szCs w:val="14"/>
                                    </w:rPr>
                                  </w:pPr>
                                  <w:r w:rsidRPr="00226016">
                                    <w:rPr>
                                      <w:color w:val="000000" w:themeColor="text1"/>
                                      <w:sz w:val="14"/>
                                      <w:szCs w:val="14"/>
                                    </w:rPr>
                                    <w:t>Add</w:t>
                                  </w:r>
                                  <w:r>
                                    <w:rPr>
                                      <w:color w:val="000000" w:themeColor="text1"/>
                                      <w:sz w:val="14"/>
                                      <w:szCs w:val="14"/>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66676" y="0"/>
                                <a:ext cx="7524751" cy="5686410"/>
                                <a:chOff x="-66676" y="0"/>
                                <a:chExt cx="7524751" cy="5686410"/>
                              </a:xfrm>
                            </wpg:grpSpPr>
                            <wpg:grpSp>
                              <wpg:cNvPr id="60" name="Group 60"/>
                              <wpg:cNvGrpSpPr/>
                              <wpg:grpSpPr>
                                <a:xfrm>
                                  <a:off x="-66676" y="3924300"/>
                                  <a:ext cx="2781301" cy="1762110"/>
                                  <a:chOff x="-66676" y="866775"/>
                                  <a:chExt cx="2781301" cy="1762110"/>
                                </a:xfrm>
                              </wpg:grpSpPr>
                              <wps:wsp>
                                <wps:cNvPr id="33" name="Rectangle 33"/>
                                <wps:cNvSpPr/>
                                <wps:spPr>
                                  <a:xfrm>
                                    <a:off x="1466850" y="866775"/>
                                    <a:ext cx="1247775" cy="590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7B5B0" w14:textId="40BF0758" w:rsidR="00226016" w:rsidRPr="00226016" w:rsidRDefault="00226016" w:rsidP="00226016">
                                      <w:pPr>
                                        <w:jc w:val="center"/>
                                        <w:rPr>
                                          <w:color w:val="000000" w:themeColor="text1"/>
                                        </w:rPr>
                                      </w:pPr>
                                      <w:r w:rsidRPr="00226016">
                                        <w:rPr>
                                          <w:color w:val="000000" w:themeColor="text1"/>
                                        </w:rPr>
                                        <w:t>NOMINEE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rot="21361475">
                                    <a:off x="124208" y="1733511"/>
                                    <a:ext cx="971405" cy="45726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72CB8" w14:textId="08A04956" w:rsidR="004750F7" w:rsidRPr="004750F7" w:rsidRDefault="004750F7" w:rsidP="004750F7">
                                      <w:pPr>
                                        <w:jc w:val="center"/>
                                        <w:rPr>
                                          <w:color w:val="000000" w:themeColor="text1"/>
                                        </w:rPr>
                                      </w:pPr>
                                      <w:r w:rsidRPr="004750F7">
                                        <w:rPr>
                                          <w:color w:val="000000" w:themeColor="text1"/>
                                        </w:rP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rot="20503657">
                                    <a:off x="562056" y="2133552"/>
                                    <a:ext cx="1085688" cy="45726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98F8C9" w14:textId="77777777" w:rsidR="004750F7" w:rsidRPr="00CA65B6" w:rsidRDefault="004750F7" w:rsidP="004750F7">
                                      <w:pPr>
                                        <w:jc w:val="center"/>
                                        <w:rPr>
                                          <w:color w:val="000000" w:themeColor="text1"/>
                                        </w:rPr>
                                      </w:pPr>
                                      <w:r w:rsidRPr="00CA65B6">
                                        <w:rPr>
                                          <w:color w:val="000000" w:themeColor="text1"/>
                                        </w:rPr>
                                        <w:t>name</w:t>
                                      </w:r>
                                    </w:p>
                                    <w:p w14:paraId="7D0A3867" w14:textId="77777777" w:rsidR="004750F7" w:rsidRDefault="004750F7" w:rsidP="004750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rot="19569474">
                                    <a:off x="1438363" y="2171617"/>
                                    <a:ext cx="1171400" cy="45726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77035B" w14:textId="77777777" w:rsidR="004750F7" w:rsidRPr="004750F7" w:rsidRDefault="004750F7" w:rsidP="004750F7">
                                      <w:pPr>
                                        <w:jc w:val="center"/>
                                        <w:rPr>
                                          <w:color w:val="000000" w:themeColor="text1"/>
                                        </w:rPr>
                                      </w:pPr>
                                      <w:r w:rsidRPr="004750F7">
                                        <w:rPr>
                                          <w:color w:val="000000" w:themeColor="text1"/>
                                        </w:rPr>
                                        <w:t>Course</w:t>
                                      </w:r>
                                    </w:p>
                                    <w:p w14:paraId="35E60354" w14:textId="77777777" w:rsidR="004750F7" w:rsidRDefault="004750F7" w:rsidP="004750F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rot="20522644">
                                    <a:off x="-66676" y="1104900"/>
                                    <a:ext cx="78105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8D495A" w14:textId="7F552528" w:rsidR="004750F7" w:rsidRPr="004750F7" w:rsidRDefault="004750F7" w:rsidP="004750F7">
                                      <w:pPr>
                                        <w:jc w:val="center"/>
                                        <w:rPr>
                                          <w:color w:val="000000" w:themeColor="text1"/>
                                        </w:rPr>
                                      </w:pPr>
                                      <w:proofErr w:type="spellStart"/>
                                      <w:r w:rsidRPr="004750F7">
                                        <w:rPr>
                                          <w:color w:val="000000" w:themeColor="text1"/>
                                        </w:rPr>
                                        <w:t>Orgn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Group 70"/>
                              <wpg:cNvGrpSpPr/>
                              <wpg:grpSpPr>
                                <a:xfrm>
                                  <a:off x="361950" y="0"/>
                                  <a:ext cx="7096125" cy="1704975"/>
                                  <a:chOff x="295275" y="0"/>
                                  <a:chExt cx="7096125" cy="1704975"/>
                                </a:xfrm>
                              </wpg:grpSpPr>
                              <wpg:grpSp>
                                <wpg:cNvPr id="61" name="Group 61"/>
                                <wpg:cNvGrpSpPr/>
                                <wpg:grpSpPr>
                                  <a:xfrm>
                                    <a:off x="295275" y="28575"/>
                                    <a:ext cx="2647950" cy="1676400"/>
                                    <a:chOff x="295275" y="-19050"/>
                                    <a:chExt cx="2647950" cy="1676400"/>
                                  </a:xfrm>
                                </wpg:grpSpPr>
                                <wps:wsp>
                                  <wps:cNvPr id="32" name="Rectangle 32"/>
                                  <wps:cNvSpPr/>
                                  <wps:spPr>
                                    <a:xfrm>
                                      <a:off x="1695450" y="952500"/>
                                      <a:ext cx="1247775" cy="542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44630" w14:textId="295A884F" w:rsidR="00226016" w:rsidRPr="00226016" w:rsidRDefault="00226016" w:rsidP="00226016">
                                        <w:pPr>
                                          <w:jc w:val="center"/>
                                          <w:rPr>
                                            <w:b/>
                                            <w:bCs/>
                                            <w:color w:val="000000" w:themeColor="text1"/>
                                          </w:rPr>
                                        </w:pPr>
                                        <w:r w:rsidRPr="00226016">
                                          <w:rPr>
                                            <w:b/>
                                            <w:bCs/>
                                            <w:color w:val="000000" w:themeColor="text1"/>
                                          </w:rPr>
                                          <w:t>VOTER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rot="748595">
                                      <a:off x="838200" y="-19050"/>
                                      <a:ext cx="82867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1C8873" w14:textId="751F7E1B" w:rsidR="00CA65B6" w:rsidRPr="00CA65B6" w:rsidRDefault="00CA65B6" w:rsidP="00CA65B6">
                                        <w:pPr>
                                          <w:jc w:val="center"/>
                                          <w:rPr>
                                            <w:color w:val="000000" w:themeColor="text1"/>
                                          </w:rPr>
                                        </w:pPr>
                                        <w:r w:rsidRPr="00CA65B6">
                                          <w:rPr>
                                            <w:color w:val="000000" w:themeColor="text1"/>
                                          </w:rP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rot="157510">
                                      <a:off x="1857423" y="66656"/>
                                      <a:ext cx="990503" cy="39056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72C770" w14:textId="14B7335B" w:rsidR="00CA65B6" w:rsidRPr="004750F7" w:rsidRDefault="00CA65B6" w:rsidP="00CA65B6">
                                        <w:pPr>
                                          <w:jc w:val="center"/>
                                          <w:rPr>
                                            <w:color w:val="000000" w:themeColor="text1"/>
                                            <w:u w:val="single"/>
                                          </w:rPr>
                                        </w:pPr>
                                        <w:r w:rsidRPr="004750F7">
                                          <w:rPr>
                                            <w:color w:val="000000" w:themeColor="text1"/>
                                            <w:u w:val="single"/>
                                          </w:rPr>
                                          <w:t>Voter_Id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rot="334011">
                                      <a:off x="333375" y="609601"/>
                                      <a:ext cx="847725" cy="3429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69DCE" w14:textId="607A6D9E" w:rsidR="004750F7" w:rsidRPr="004750F7" w:rsidRDefault="004750F7" w:rsidP="004750F7">
                                        <w:pPr>
                                          <w:jc w:val="center"/>
                                          <w:rPr>
                                            <w:color w:val="000000" w:themeColor="text1"/>
                                          </w:rPr>
                                        </w:pPr>
                                        <w:bookmarkStart w:id="26" w:name="_Hlk130540438"/>
                                        <w:bookmarkStart w:id="27" w:name="_Hlk130540439"/>
                                        <w:r w:rsidRPr="004750F7">
                                          <w:rPr>
                                            <w:color w:val="000000" w:themeColor="text1"/>
                                          </w:rPr>
                                          <w:t>Course</w:t>
                                        </w:r>
                                        <w:bookmarkEnd w:id="26"/>
                                        <w:bookmarkEnd w:id="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95275" y="1200150"/>
                                      <a:ext cx="8667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DDBB6" w14:textId="1A801E83" w:rsidR="00226016" w:rsidRPr="00CA65B6" w:rsidRDefault="00CA65B6" w:rsidP="00226016">
                                        <w:pPr>
                                          <w:jc w:val="center"/>
                                          <w:rPr>
                                            <w:color w:val="000000" w:themeColor="text1"/>
                                          </w:rPr>
                                        </w:pPr>
                                        <w:r w:rsidRPr="00CA65B6">
                                          <w:rPr>
                                            <w:color w:val="000000" w:themeColor="text1"/>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 name="Group 62"/>
                                <wpg:cNvGrpSpPr/>
                                <wpg:grpSpPr>
                                  <a:xfrm>
                                    <a:off x="4495800" y="0"/>
                                    <a:ext cx="2895600" cy="1485900"/>
                                    <a:chOff x="85725" y="0"/>
                                    <a:chExt cx="2895600" cy="1485900"/>
                                  </a:xfrm>
                                </wpg:grpSpPr>
                                <wps:wsp>
                                  <wps:cNvPr id="34" name="Rectangle 34"/>
                                  <wps:cNvSpPr/>
                                  <wps:spPr>
                                    <a:xfrm>
                                      <a:off x="95250" y="942975"/>
                                      <a:ext cx="1247775" cy="542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81823" w14:textId="0248FE64" w:rsidR="00226016" w:rsidRPr="00226016" w:rsidRDefault="00226016" w:rsidP="00226016">
                                        <w:pPr>
                                          <w:jc w:val="center"/>
                                          <w:rPr>
                                            <w:color w:val="000000" w:themeColor="text1"/>
                                          </w:rPr>
                                        </w:pPr>
                                        <w:r w:rsidRPr="00226016">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333500" y="66675"/>
                                      <a:ext cx="11715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FEA71" w14:textId="4019F4E7" w:rsidR="007A6F91" w:rsidRPr="00051DEE" w:rsidRDefault="007A6F91" w:rsidP="007A6F91">
                                        <w:pPr>
                                          <w:jc w:val="center"/>
                                          <w:rPr>
                                            <w:color w:val="000000" w:themeColor="text1"/>
                                            <w:u w:val="single"/>
                                          </w:rPr>
                                        </w:pPr>
                                        <w:r w:rsidRPr="00051DEE">
                                          <w:rPr>
                                            <w:color w:val="000000" w:themeColor="text1"/>
                                            <w:u w:val="single"/>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1809750" y="914400"/>
                                      <a:ext cx="11715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0139E0" w14:textId="60D2BF6C" w:rsidR="007A6F91" w:rsidRPr="007A6F91" w:rsidRDefault="007A6F91" w:rsidP="007A6F91">
                                        <w:pPr>
                                          <w:rPr>
                                            <w:color w:val="000000" w:themeColor="text1"/>
                                          </w:rPr>
                                        </w:pPr>
                                        <w:r w:rsidRPr="007A6F91">
                                          <w:rPr>
                                            <w:color w:val="000000" w:themeColor="text1"/>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85725" y="0"/>
                                      <a:ext cx="1171575"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7ADF48" w14:textId="56164E0C" w:rsidR="007A6F91" w:rsidRPr="007A6F91" w:rsidRDefault="007A6F91" w:rsidP="007A6F91">
                                        <w:pPr>
                                          <w:jc w:val="center"/>
                                          <w:rPr>
                                            <w:color w:val="000000" w:themeColor="text1"/>
                                          </w:rPr>
                                        </w:pPr>
                                        <w:r w:rsidRPr="007A6F91">
                                          <w:rPr>
                                            <w:color w:val="000000" w:themeColor="text1"/>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Diamond 69"/>
                                <wps:cNvSpPr/>
                                <wps:spPr>
                                  <a:xfrm>
                                    <a:off x="3371850" y="962025"/>
                                    <a:ext cx="895350" cy="6286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23C27" w14:textId="35ED4E81" w:rsidR="00226016" w:rsidRPr="00226016" w:rsidRDefault="00226016" w:rsidP="00226016">
                                      <w:pPr>
                                        <w:jc w:val="center"/>
                                        <w:rPr>
                                          <w:color w:val="000000" w:themeColor="text1"/>
                                          <w:sz w:val="14"/>
                                          <w:szCs w:val="14"/>
                                        </w:rPr>
                                      </w:pPr>
                                      <w:r w:rsidRPr="00226016">
                                        <w:rPr>
                                          <w:color w:val="000000" w:themeColor="text1"/>
                                          <w:sz w:val="14"/>
                                          <w:szCs w:val="14"/>
                                        </w:rPr>
                                        <w:t>Added b</w:t>
                                      </w:r>
                                      <w:r>
                                        <w:rPr>
                                          <w:color w:val="000000" w:themeColor="text1"/>
                                          <w:sz w:val="14"/>
                                          <w:szCs w:val="14"/>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 name="Diamond 72"/>
                              <wps:cNvSpPr/>
                              <wps:spPr>
                                <a:xfrm>
                                  <a:off x="1885950" y="2438400"/>
                                  <a:ext cx="895350" cy="6286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959B9B" w14:textId="0C22ABBC" w:rsidR="00226016" w:rsidRPr="00226016" w:rsidRDefault="00226016" w:rsidP="00226016">
                                    <w:pPr>
                                      <w:jc w:val="center"/>
                                      <w:rPr>
                                        <w:color w:val="000000" w:themeColor="text1"/>
                                        <w:sz w:val="14"/>
                                        <w:szCs w:val="14"/>
                                      </w:rPr>
                                    </w:pPr>
                                    <w:r>
                                      <w:rPr>
                                        <w:color w:val="000000" w:themeColor="text1"/>
                                        <w:sz w:val="14"/>
                                        <w:szCs w:val="14"/>
                                      </w:rPr>
                                      <w:t>elects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6" name="Straight Connector 76"/>
                          <wps:cNvCnPr/>
                          <wps:spPr>
                            <a:xfrm flipH="1">
                              <a:off x="2352675" y="1571625"/>
                              <a:ext cx="9525" cy="866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2324100" y="3086100"/>
                              <a:ext cx="19050" cy="819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5257800" y="3028950"/>
                              <a:ext cx="190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5248275" y="1485900"/>
                              <a:ext cx="9525" cy="923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2733675" y="4352934"/>
                              <a:ext cx="47624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4057650" y="4324361"/>
                              <a:ext cx="60960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3028950" y="1276350"/>
                              <a:ext cx="419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4352925" y="1285875"/>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9" name="Straight Connector 89"/>
                        <wps:cNvCnPr/>
                        <wps:spPr>
                          <a:xfrm flipH="1" flipV="1">
                            <a:off x="1314450" y="1447800"/>
                            <a:ext cx="514351"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flipH="1" flipV="1">
                            <a:off x="1333500" y="876300"/>
                            <a:ext cx="498091"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flipV="1">
                            <a:off x="1733550" y="400050"/>
                            <a:ext cx="314325" cy="609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flipV="1">
                            <a:off x="2581275" y="523875"/>
                            <a:ext cx="1905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H="1">
                            <a:off x="5095875" y="466725"/>
                            <a:ext cx="28575" cy="4946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flipH="1">
                            <a:off x="5905500" y="523875"/>
                            <a:ext cx="381000" cy="4184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flipV="1">
                            <a:off x="5924550" y="1143000"/>
                            <a:ext cx="419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03EC558" id="Group 104" o:spid="_x0000_s1051" style="position:absolute;left:0;text-align:left;margin-left:0;margin-top:19.05pt;width:592.5pt;height:447.7pt;z-index:251740160;mso-position-horizontal:center;mso-position-horizontal-relative:margin;mso-height-relative:margin" coordsize="75247,5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">
                <v:group id="Group 85" o:spid="_x0000_s1052" style="position:absolute;width:75247;height:56855" coordorigin="-666" coordsize="75247,5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5" o:spid="_x0000_s1053" style="position:absolute;left:-666;width:75246;height:56864" coordorigin="-666" coordsize="75247,5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63" o:spid="_x0000_s1054" style="position:absolute;left:46577;top:39147;width:27622;height:5430" coordorigin="-2857,8191" coordsize="27622,5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64" o:spid="_x0000_s1055" style="position:absolute;left:-2857;top:8191;width:12477;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" filled="f" strokecolor="windowText" strokeweight="1pt">
                        <v:textbox>
                          <w:txbxContent>
                            <w:p w14:paraId="3F5A84E9" w14:textId="5EF9A4E3" w:rsidR="00226016" w:rsidRDefault="00226016" w:rsidP="00226016">
                              <w:pPr>
                                <w:jc w:val="center"/>
                              </w:pPr>
                              <w:r>
                                <w:t>ORGANIZATION</w:t>
                              </w:r>
                            </w:p>
                          </w:txbxContent>
                        </v:textbox>
                      </v:rect>
                      <v:oval id="Oval 68" o:spid="_x0000_s1056" style="position:absolute;left:13049;top:8667;width:1171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" filled="f" strokecolor="windowText" strokeweight="1pt">
                        <v:stroke joinstyle="miter"/>
                        <v:textbox>
                          <w:txbxContent>
                            <w:p w14:paraId="669EDF56" w14:textId="6BB2DC90" w:rsidR="00226016" w:rsidRDefault="00051DEE" w:rsidP="00226016">
                              <w:pPr>
                                <w:jc w:val="center"/>
                              </w:pPr>
                              <w:r>
                                <w:t>name</w:t>
                              </w:r>
                            </w:p>
                          </w:txbxContent>
                        </v:textbox>
                      </v:oval>
                    </v:group>
                    <v:shapetype id="_x0000_t4" coordsize="21600,21600" o:spt="4" path="m10800,l,10800,10800,21600,21600,10800xe">
                      <v:stroke joinstyle="miter"/>
                      <v:path gradientshapeok="t" o:connecttype="rect" textboxrect="5400,5400,16200,16200"/>
                    </v:shapetype>
                    <v:shape id="Diamond 71" o:spid="_x0000_s1057" type="#_x0000_t4" style="position:absolute;left:47910;top:24288;width:8954;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" filled="f" strokecolor="black [3213]" strokeweight="1pt">
                      <v:textbox>
                        <w:txbxContent>
                          <w:p w14:paraId="60C0B39A" w14:textId="2D836A66" w:rsidR="00226016" w:rsidRPr="00226016" w:rsidRDefault="00226016" w:rsidP="00226016">
                            <w:pPr>
                              <w:jc w:val="center"/>
                              <w:rPr>
                                <w:color w:val="000000" w:themeColor="text1"/>
                                <w:sz w:val="14"/>
                                <w:szCs w:val="14"/>
                              </w:rPr>
                            </w:pPr>
                            <w:r w:rsidRPr="00226016">
                              <w:rPr>
                                <w:color w:val="000000" w:themeColor="text1"/>
                                <w:sz w:val="14"/>
                                <w:szCs w:val="14"/>
                              </w:rPr>
                              <w:t>Add</w:t>
                            </w:r>
                            <w:r>
                              <w:rPr>
                                <w:color w:val="000000" w:themeColor="text1"/>
                                <w:sz w:val="14"/>
                                <w:szCs w:val="14"/>
                              </w:rPr>
                              <w:t>s</w:t>
                            </w:r>
                          </w:p>
                        </w:txbxContent>
                      </v:textbox>
                    </v:shape>
                    <v:group id="Group 74" o:spid="_x0000_s1058" style="position:absolute;left:-666;width:75246;height:56864" coordorigin="-666" coordsize="75247,5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60" o:spid="_x0000_s1059" style="position:absolute;left:-666;top:39243;width:27812;height:17621" coordorigin="-666,8667" coordsize="27813,1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33" o:spid="_x0000_s1060" style="position:absolute;left:14668;top:8667;width:12478;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CxgAAANsAAAAPAAAAZHJzL2Rvd25yZXYueG1sRI9Pa8JA&#10;FMTvhX6H5RW8iG5UK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PyjUgsYAAADbAAAA&#10;DwAAAAAAAAAAAAAAAAAHAgAAZHJzL2Rvd25yZXYueG1sUEsFBgAAAAADAAMAtwAAAPoCAAAAAA==&#10;" filled="f" strokecolor="black [3213]" strokeweight="1pt">
                          <v:textbox>
                            <w:txbxContent>
                              <w:p w14:paraId="34A7B5B0" w14:textId="40BF0758" w:rsidR="00226016" w:rsidRPr="00226016" w:rsidRDefault="00226016" w:rsidP="00226016">
                                <w:pPr>
                                  <w:jc w:val="center"/>
                                  <w:rPr>
                                    <w:color w:val="000000" w:themeColor="text1"/>
                                  </w:rPr>
                                </w:pPr>
                                <w:r w:rsidRPr="00226016">
                                  <w:rPr>
                                    <w:color w:val="000000" w:themeColor="text1"/>
                                  </w:rPr>
                                  <w:t>NOMINEE</w:t>
                                </w:r>
                              </w:p>
                            </w:txbxContent>
                          </v:textbox>
                        </v:rect>
                        <v:oval id="Oval 39" o:spid="_x0000_s1061" style="position:absolute;left:1242;top:17335;width:9714;height:4572;rotation:-26053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" filled="f" strokecolor="black [3213]" strokeweight="1pt">
                          <v:stroke joinstyle="miter"/>
                          <v:textbox>
                            <w:txbxContent>
                              <w:p w14:paraId="31872CB8" w14:textId="08A04956" w:rsidR="004750F7" w:rsidRPr="004750F7" w:rsidRDefault="004750F7" w:rsidP="004750F7">
                                <w:pPr>
                                  <w:jc w:val="center"/>
                                  <w:rPr>
                                    <w:color w:val="000000" w:themeColor="text1"/>
                                  </w:rPr>
                                </w:pPr>
                                <w:r w:rsidRPr="004750F7">
                                  <w:rPr>
                                    <w:color w:val="000000" w:themeColor="text1"/>
                                  </w:rPr>
                                  <w:t>position</w:t>
                                </w:r>
                              </w:p>
                            </w:txbxContent>
                          </v:textbox>
                        </v:oval>
                        <v:oval id="Oval 56" o:spid="_x0000_s1062" style="position:absolute;left:5620;top:21335;width:10857;height:4573;rotation:-11974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" filled="f" strokecolor="black [3213]" strokeweight="1pt">
                          <v:stroke joinstyle="miter"/>
                          <v:textbox>
                            <w:txbxContent>
                              <w:p w14:paraId="2C98F8C9" w14:textId="77777777" w:rsidR="004750F7" w:rsidRPr="00CA65B6" w:rsidRDefault="004750F7" w:rsidP="004750F7">
                                <w:pPr>
                                  <w:jc w:val="center"/>
                                  <w:rPr>
                                    <w:color w:val="000000" w:themeColor="text1"/>
                                  </w:rPr>
                                </w:pPr>
                                <w:r w:rsidRPr="00CA65B6">
                                  <w:rPr>
                                    <w:color w:val="000000" w:themeColor="text1"/>
                                  </w:rPr>
                                  <w:t>name</w:t>
                                </w:r>
                              </w:p>
                              <w:p w14:paraId="7D0A3867" w14:textId="77777777" w:rsidR="004750F7" w:rsidRDefault="004750F7" w:rsidP="004750F7">
                                <w:pPr>
                                  <w:jc w:val="center"/>
                                </w:pPr>
                              </w:p>
                            </w:txbxContent>
                          </v:textbox>
                        </v:oval>
                        <v:oval id="Oval 57" o:spid="_x0000_s1063" style="position:absolute;left:14383;top:21716;width:11714;height:4572;rotation:-221787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" filled="f" strokecolor="black [3213]" strokeweight="1pt">
                          <v:stroke joinstyle="miter"/>
                          <v:textbox>
                            <w:txbxContent>
                              <w:p w14:paraId="1877035B" w14:textId="77777777" w:rsidR="004750F7" w:rsidRPr="004750F7" w:rsidRDefault="004750F7" w:rsidP="004750F7">
                                <w:pPr>
                                  <w:jc w:val="center"/>
                                  <w:rPr>
                                    <w:color w:val="000000" w:themeColor="text1"/>
                                  </w:rPr>
                                </w:pPr>
                                <w:r w:rsidRPr="004750F7">
                                  <w:rPr>
                                    <w:color w:val="000000" w:themeColor="text1"/>
                                  </w:rPr>
                                  <w:t>Course</w:t>
                                </w:r>
                              </w:p>
                              <w:p w14:paraId="35E60354" w14:textId="77777777" w:rsidR="004750F7" w:rsidRDefault="004750F7" w:rsidP="004750F7">
                                <w:pPr>
                                  <w:jc w:val="center"/>
                                </w:pPr>
                              </w:p>
                            </w:txbxContent>
                          </v:textbox>
                        </v:oval>
                        <v:oval id="Oval 59" o:spid="_x0000_s1064" style="position:absolute;left:-666;top:11049;width:7809;height:4572;rotation:-117676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" filled="f" strokecolor="black [3213]" strokeweight="1pt">
                          <v:stroke joinstyle="miter"/>
                          <v:textbox>
                            <w:txbxContent>
                              <w:p w14:paraId="7E8D495A" w14:textId="7F552528" w:rsidR="004750F7" w:rsidRPr="004750F7" w:rsidRDefault="004750F7" w:rsidP="004750F7">
                                <w:pPr>
                                  <w:jc w:val="center"/>
                                  <w:rPr>
                                    <w:color w:val="000000" w:themeColor="text1"/>
                                  </w:rPr>
                                </w:pPr>
                                <w:proofErr w:type="spellStart"/>
                                <w:r w:rsidRPr="004750F7">
                                  <w:rPr>
                                    <w:color w:val="000000" w:themeColor="text1"/>
                                  </w:rPr>
                                  <w:t>Orgn</w:t>
                                </w:r>
                                <w:proofErr w:type="spellEnd"/>
                              </w:p>
                            </w:txbxContent>
                          </v:textbox>
                        </v:oval>
                      </v:group>
                      <v:group id="Group 70" o:spid="_x0000_s1065" style="position:absolute;left:3619;width:70961;height:17049" coordorigin="2952" coordsize="70961,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61" o:spid="_x0000_s1066" style="position:absolute;left:2952;top:285;width:26480;height:16764" coordorigin="2952,-190" coordsize="2647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32" o:spid="_x0000_s1067" style="position:absolute;left:16954;top:9525;width:12478;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EZxgAAANsAAAAPAAAAZHJzL2Rvd25yZXYueG1sRI9Pa8JA&#10;FMTvhX6H5RV6Ed1oo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UGRxGcYAAADbAAAA&#10;DwAAAAAAAAAAAAAAAAAHAgAAZHJzL2Rvd25yZXYueG1sUEsFBgAAAAADAAMAtwAAAPoCAAAAAA==&#10;" filled="f" strokecolor="black [3213]" strokeweight="1pt">
                            <v:textbox>
                              <w:txbxContent>
                                <w:p w14:paraId="33F44630" w14:textId="295A884F" w:rsidR="00226016" w:rsidRPr="00226016" w:rsidRDefault="00226016" w:rsidP="00226016">
                                  <w:pPr>
                                    <w:jc w:val="center"/>
                                    <w:rPr>
                                      <w:b/>
                                      <w:bCs/>
                                      <w:color w:val="000000" w:themeColor="text1"/>
                                    </w:rPr>
                                  </w:pPr>
                                  <w:r w:rsidRPr="00226016">
                                    <w:rPr>
                                      <w:b/>
                                      <w:bCs/>
                                      <w:color w:val="000000" w:themeColor="text1"/>
                                    </w:rPr>
                                    <w:t>VOTER</w:t>
                                  </w:r>
                                </w:p>
                              </w:txbxContent>
                            </v:textbox>
                          </v:rect>
                          <v:oval id="Oval 35" o:spid="_x0000_s1068" style="position:absolute;left:8382;top:-190;width:8286;height:3809;rotation:81766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" filled="f" strokecolor="black [3213]" strokeweight="1pt">
                            <v:stroke joinstyle="miter"/>
                            <v:textbox>
                              <w:txbxContent>
                                <w:p w14:paraId="0E1C8873" w14:textId="751F7E1B" w:rsidR="00CA65B6" w:rsidRPr="00CA65B6" w:rsidRDefault="00CA65B6" w:rsidP="00CA65B6">
                                  <w:pPr>
                                    <w:jc w:val="center"/>
                                    <w:rPr>
                                      <w:color w:val="000000" w:themeColor="text1"/>
                                    </w:rPr>
                                  </w:pPr>
                                  <w:r w:rsidRPr="00CA65B6">
                                    <w:rPr>
                                      <w:color w:val="000000" w:themeColor="text1"/>
                                    </w:rPr>
                                    <w:t>Year</w:t>
                                  </w:r>
                                </w:p>
                              </w:txbxContent>
                            </v:textbox>
                          </v:oval>
                          <v:oval id="Oval 36" o:spid="_x0000_s1069" style="position:absolute;left:18574;top:666;width:9905;height:3906;rotation:1720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" filled="f" strokecolor="black [3213]" strokeweight="1pt">
                            <v:stroke joinstyle="miter"/>
                            <v:textbox>
                              <w:txbxContent>
                                <w:p w14:paraId="4F72C770" w14:textId="14B7335B" w:rsidR="00CA65B6" w:rsidRPr="004750F7" w:rsidRDefault="00CA65B6" w:rsidP="00CA65B6">
                                  <w:pPr>
                                    <w:jc w:val="center"/>
                                    <w:rPr>
                                      <w:color w:val="000000" w:themeColor="text1"/>
                                      <w:u w:val="single"/>
                                    </w:rPr>
                                  </w:pPr>
                                  <w:r w:rsidRPr="004750F7">
                                    <w:rPr>
                                      <w:color w:val="000000" w:themeColor="text1"/>
                                      <w:u w:val="single"/>
                                    </w:rPr>
                                    <w:t>Voter_Id</w:t>
                                  </w:r>
                                </w:p>
                              </w:txbxContent>
                            </v:textbox>
                          </v:oval>
                          <v:oval id="Oval 37" o:spid="_x0000_s1070" style="position:absolute;left:3333;top:6096;width:8478;height:3429;rotation:3648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" filled="f" strokecolor="black [3213]" strokeweight="1pt">
                            <v:stroke joinstyle="miter"/>
                            <v:textbox>
                              <w:txbxContent>
                                <w:p w14:paraId="6DF69DCE" w14:textId="607A6D9E" w:rsidR="004750F7" w:rsidRPr="004750F7" w:rsidRDefault="004750F7" w:rsidP="004750F7">
                                  <w:pPr>
                                    <w:jc w:val="center"/>
                                    <w:rPr>
                                      <w:color w:val="000000" w:themeColor="text1"/>
                                    </w:rPr>
                                  </w:pPr>
                                  <w:bookmarkStart w:id="28" w:name="_Hlk130540438"/>
                                  <w:bookmarkStart w:id="29" w:name="_Hlk130540439"/>
                                  <w:r w:rsidRPr="004750F7">
                                    <w:rPr>
                                      <w:color w:val="000000" w:themeColor="text1"/>
                                    </w:rPr>
                                    <w:t>Course</w:t>
                                  </w:r>
                                  <w:bookmarkEnd w:id="28"/>
                                  <w:bookmarkEnd w:id="29"/>
                                </w:p>
                              </w:txbxContent>
                            </v:textbox>
                          </v:oval>
                          <v:oval id="Oval 38" o:spid="_x0000_s1071" style="position:absolute;left:2952;top:12001;width:866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" filled="f" strokecolor="black [3213]" strokeweight="1pt">
                            <v:stroke joinstyle="miter"/>
                            <v:textbox>
                              <w:txbxContent>
                                <w:p w14:paraId="61DDDBB6" w14:textId="1A801E83" w:rsidR="00226016" w:rsidRPr="00CA65B6" w:rsidRDefault="00CA65B6" w:rsidP="00226016">
                                  <w:pPr>
                                    <w:jc w:val="center"/>
                                    <w:rPr>
                                      <w:color w:val="000000" w:themeColor="text1"/>
                                    </w:rPr>
                                  </w:pPr>
                                  <w:r w:rsidRPr="00CA65B6">
                                    <w:rPr>
                                      <w:color w:val="000000" w:themeColor="text1"/>
                                    </w:rPr>
                                    <w:t>name</w:t>
                                  </w:r>
                                </w:p>
                              </w:txbxContent>
                            </v:textbox>
                          </v:oval>
                        </v:group>
                        <v:group id="Group 62" o:spid="_x0000_s1072" style="position:absolute;left:44958;width:28956;height:14859" coordorigin="857" coordsize="28956,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4" o:spid="_x0000_s1073" style="position:absolute;left:952;top:9429;width:12478;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z2xgAAANsAAAAPAAAAZHJzL2Rvd25yZXYueG1sRI9Ba8JA&#10;FITvhf6H5RV6Ed1oi0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sMFM9sYAAADbAAAA&#10;DwAAAAAAAAAAAAAAAAAHAgAAZHJzL2Rvd25yZXYueG1sUEsFBgAAAAADAAMAtwAAAPoCAAAAAA==&#10;" filled="f" strokecolor="black [3213]" strokeweight="1pt">
                            <v:textbox>
                              <w:txbxContent>
                                <w:p w14:paraId="54981823" w14:textId="0248FE64" w:rsidR="00226016" w:rsidRPr="00226016" w:rsidRDefault="00226016" w:rsidP="00226016">
                                  <w:pPr>
                                    <w:jc w:val="center"/>
                                    <w:rPr>
                                      <w:color w:val="000000" w:themeColor="text1"/>
                                    </w:rPr>
                                  </w:pPr>
                                  <w:r w:rsidRPr="00226016">
                                    <w:rPr>
                                      <w:color w:val="000000" w:themeColor="text1"/>
                                    </w:rPr>
                                    <w:t>ADMIN</w:t>
                                  </w:r>
                                </w:p>
                              </w:txbxContent>
                            </v:textbox>
                          </v:rect>
                          <v:oval id="Oval 40" o:spid="_x0000_s1074" style="position:absolute;left:13335;top:666;width:1171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" filled="f" strokecolor="black [3213]" strokeweight="1pt">
                            <v:stroke joinstyle="miter"/>
                            <v:textbox>
                              <w:txbxContent>
                                <w:p w14:paraId="1C9FEA71" w14:textId="4019F4E7" w:rsidR="007A6F91" w:rsidRPr="00051DEE" w:rsidRDefault="007A6F91" w:rsidP="007A6F91">
                                  <w:pPr>
                                    <w:jc w:val="center"/>
                                    <w:rPr>
                                      <w:color w:val="000000" w:themeColor="text1"/>
                                      <w:u w:val="single"/>
                                    </w:rPr>
                                  </w:pPr>
                                  <w:r w:rsidRPr="00051DEE">
                                    <w:rPr>
                                      <w:color w:val="000000" w:themeColor="text1"/>
                                      <w:u w:val="single"/>
                                    </w:rPr>
                                    <w:t>password</w:t>
                                  </w:r>
                                </w:p>
                              </w:txbxContent>
                            </v:textbox>
                          </v:oval>
                          <v:oval id="Oval 41" o:spid="_x0000_s1075" style="position:absolute;left:18097;top:9144;width:1171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100139E0" w14:textId="60D2BF6C" w:rsidR="007A6F91" w:rsidRPr="007A6F91" w:rsidRDefault="007A6F91" w:rsidP="007A6F91">
                                  <w:pPr>
                                    <w:rPr>
                                      <w:color w:val="000000" w:themeColor="text1"/>
                                    </w:rPr>
                                  </w:pPr>
                                  <w:r w:rsidRPr="007A6F91">
                                    <w:rPr>
                                      <w:color w:val="000000" w:themeColor="text1"/>
                                    </w:rPr>
                                    <w:t>name</w:t>
                                  </w:r>
                                </w:p>
                              </w:txbxContent>
                            </v:textbox>
                          </v:oval>
                          <v:oval id="Oval 55" o:spid="_x0000_s1076" style="position:absolute;left:857;width:1171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m+GwgAAANsAAAAPAAAAZHJzL2Rvd25yZXYueG1sRI9Bi8Iw&#10;FITvgv8hPMHbmrqi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BpIm+GwgAAANsAAAAPAAAA&#10;AAAAAAAAAAAAAAcCAABkcnMvZG93bnJldi54bWxQSwUGAAAAAAMAAwC3AAAA9gIAAAAA&#10;" filled="f" strokecolor="black [3213]" strokeweight="1pt">
                            <v:stroke joinstyle="miter"/>
                            <v:textbox>
                              <w:txbxContent>
                                <w:p w14:paraId="3B7ADF48" w14:textId="56164E0C" w:rsidR="007A6F91" w:rsidRPr="007A6F91" w:rsidRDefault="007A6F91" w:rsidP="007A6F91">
                                  <w:pPr>
                                    <w:jc w:val="center"/>
                                    <w:rPr>
                                      <w:color w:val="000000" w:themeColor="text1"/>
                                    </w:rPr>
                                  </w:pPr>
                                  <w:r w:rsidRPr="007A6F91">
                                    <w:rPr>
                                      <w:color w:val="000000" w:themeColor="text1"/>
                                    </w:rPr>
                                    <w:t>username</w:t>
                                  </w:r>
                                </w:p>
                              </w:txbxContent>
                            </v:textbox>
                          </v:oval>
                        </v:group>
                        <v:shape id="Diamond 69" o:spid="_x0000_s1077" type="#_x0000_t4" style="position:absolute;left:33718;top:9620;width:8954;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" filled="f" strokecolor="black [3213]" strokeweight="1pt">
                          <v:textbox>
                            <w:txbxContent>
                              <w:p w14:paraId="42923C27" w14:textId="35ED4E81" w:rsidR="00226016" w:rsidRPr="00226016" w:rsidRDefault="00226016" w:rsidP="00226016">
                                <w:pPr>
                                  <w:jc w:val="center"/>
                                  <w:rPr>
                                    <w:color w:val="000000" w:themeColor="text1"/>
                                    <w:sz w:val="14"/>
                                    <w:szCs w:val="14"/>
                                  </w:rPr>
                                </w:pPr>
                                <w:r w:rsidRPr="00226016">
                                  <w:rPr>
                                    <w:color w:val="000000" w:themeColor="text1"/>
                                    <w:sz w:val="14"/>
                                    <w:szCs w:val="14"/>
                                  </w:rPr>
                                  <w:t>Added b</w:t>
                                </w:r>
                                <w:r>
                                  <w:rPr>
                                    <w:color w:val="000000" w:themeColor="text1"/>
                                    <w:sz w:val="14"/>
                                    <w:szCs w:val="14"/>
                                  </w:rPr>
                                  <w:t>y</w:t>
                                </w:r>
                              </w:p>
                            </w:txbxContent>
                          </v:textbox>
                        </v:shape>
                      </v:group>
                      <v:shape id="Diamond 72" o:spid="_x0000_s1078" type="#_x0000_t4" style="position:absolute;left:18859;top:24384;width:8954;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" filled="f" strokecolor="black [3213]" strokeweight="1pt">
                        <v:textbox>
                          <w:txbxContent>
                            <w:p w14:paraId="25959B9B" w14:textId="0C22ABBC" w:rsidR="00226016" w:rsidRPr="00226016" w:rsidRDefault="00226016" w:rsidP="00226016">
                              <w:pPr>
                                <w:jc w:val="center"/>
                                <w:rPr>
                                  <w:color w:val="000000" w:themeColor="text1"/>
                                  <w:sz w:val="14"/>
                                  <w:szCs w:val="14"/>
                                </w:rPr>
                              </w:pPr>
                              <w:r>
                                <w:rPr>
                                  <w:color w:val="000000" w:themeColor="text1"/>
                                  <w:sz w:val="14"/>
                                  <w:szCs w:val="14"/>
                                </w:rPr>
                                <w:t>elects</w:t>
                              </w:r>
                            </w:p>
                          </w:txbxContent>
                        </v:textbox>
                      </v:shape>
                    </v:group>
                  </v:group>
                  <v:line id="Straight Connector 76" o:spid="_x0000_s1079" style="position:absolute;flip:x;visibility:visible;mso-wrap-style:square" from="23526,15716" to="23622,24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" strokecolor="black [3213]" strokeweight=".5pt">
                    <v:stroke joinstyle="miter"/>
                  </v:line>
                  <v:line id="Straight Connector 78" o:spid="_x0000_s1080" style="position:absolute;visibility:visible;mso-wrap-style:square" from="23241,30861" to="23431,39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" strokecolor="black [3213]" strokeweight=".5pt">
                    <v:stroke joinstyle="miter"/>
                  </v:line>
                  <v:line id="Straight Connector 79" o:spid="_x0000_s1081" style="position:absolute;visibility:visible;mso-wrap-style:square" from="52578,30289" to="52768,39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" strokecolor="black [3213]" strokeweight=".5pt">
                    <v:stroke joinstyle="miter"/>
                  </v:line>
                  <v:line id="Straight Connector 80" o:spid="_x0000_s1082" style="position:absolute;visibility:visible;mso-wrap-style:square" from="52482,14859" to="52578,24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" strokecolor="black [3213]" strokeweight=".5pt">
                    <v:stroke joinstyle="miter"/>
                  </v:line>
                  <v:line id="Straight Connector 81" o:spid="_x0000_s1083" style="position:absolute;flip:x;visibility:visible;mso-wrap-style:square" from="27336,43529" to="32099,4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" strokecolor="black [3213]" strokeweight=".5pt">
                    <v:stroke joinstyle="miter"/>
                  </v:line>
                  <v:line id="Straight Connector 82" o:spid="_x0000_s1084" style="position:absolute;flip:x;visibility:visible;mso-wrap-style:square" from="40576,43243" to="46672,4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" strokecolor="black [3213]" strokeweight=".5pt">
                    <v:stroke joinstyle="miter"/>
                  </v:line>
                  <v:line id="Straight Connector 83" o:spid="_x0000_s1085" style="position:absolute;visibility:visible;mso-wrap-style:square" from="30289,12763" to="34480,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line id="Straight Connector 84" o:spid="_x0000_s1086" style="position:absolute;visibility:visible;mso-wrap-style:square" from="43529,12858" to="45815,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jBxAAAANsAAAAPAAAAZHJzL2Rvd25yZXYueG1sRI9BawIx&#10;FITvBf9DeIK3mlW0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Ic+iMHEAAAA2wAAAA8A&#10;AAAAAAAAAAAAAAAABwIAAGRycy9kb3ducmV2LnhtbFBLBQYAAAAAAwADALcAAAD4AgAAAAA=&#10;" strokecolor="black [3213]" strokeweight=".5pt">
                    <v:stroke joinstyle="miter"/>
                  </v:line>
                </v:group>
                <v:line id="Straight Connector 89" o:spid="_x0000_s1087" style="position:absolute;flip:x y;visibility:visible;mso-wrap-style:square" from="13144,14478" to="18288,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" strokecolor="black [3213]" strokeweight=".5pt">
                  <v:stroke joinstyle="miter"/>
                </v:line>
                <v:line id="Straight Connector 91" o:spid="_x0000_s1088" style="position:absolute;flip:x y;visibility:visible;mso-wrap-style:square" from="13335,8763" to="18315,1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" strokecolor="black [3213]" strokeweight=".5pt">
                  <v:stroke joinstyle="miter"/>
                </v:line>
                <v:line id="Straight Connector 92" o:spid="_x0000_s1089" style="position:absolute;flip:x y;visibility:visible;mso-wrap-style:square" from="17335,4000" to="20478,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" strokecolor="black [3213]" strokeweight=".5pt">
                  <v:stroke joinstyle="miter"/>
                </v:line>
                <v:line id="Straight Connector 93" o:spid="_x0000_s1090" style="position:absolute;flip:x y;visibility:visible;mso-wrap-style:square" from="25812,5238" to="26003,10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" strokecolor="black [3213]" strokeweight=".5pt">
                  <v:stroke joinstyle="miter"/>
                </v:line>
                <v:line id="Straight Connector 94" o:spid="_x0000_s1091" style="position:absolute;flip:x;visibility:visible;mso-wrap-style:square" from="50958,4667" to="51244,9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" strokecolor="black [3213]" strokeweight=".5pt">
                  <v:stroke joinstyle="miter"/>
                </v:line>
                <v:line id="Straight Connector 95" o:spid="_x0000_s1092" style="position:absolute;flip:x;visibility:visible;mso-wrap-style:square" from="59055,5238" to="62865,9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" strokecolor="black [3213]" strokeweight=".5pt">
                  <v:stroke joinstyle="miter"/>
                </v:line>
                <v:line id="Straight Connector 96" o:spid="_x0000_s1093" style="position:absolute;flip:x y;visibility:visible;mso-wrap-style:square" from="59245,11430" to="6343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" strokecolor="black [3213]" strokeweight=".5pt">
                  <v:stroke joinstyle="miter"/>
                </v:line>
                <w10:wrap anchorx="margin"/>
              </v:group>
            </w:pict>
          </mc:Fallback>
        </mc:AlternateContent>
      </w:r>
    </w:p>
    <w:p w14:paraId="60C51317" w14:textId="55C0C8F2" w:rsidR="006E065F" w:rsidRPr="00BB441C" w:rsidRDefault="006E065F" w:rsidP="008D3257">
      <w:pPr>
        <w:jc w:val="both"/>
        <w:rPr>
          <w:rFonts w:ascii="Times New Roman" w:hAnsi="Times New Roman" w:cs="Times New Roman"/>
          <w:sz w:val="24"/>
          <w:szCs w:val="24"/>
        </w:rPr>
      </w:pPr>
    </w:p>
    <w:p w14:paraId="557074BD" w14:textId="3B3E2A02" w:rsidR="0067500C" w:rsidRPr="00BB441C" w:rsidRDefault="007A6F91" w:rsidP="008D3257">
      <w:pPr>
        <w:tabs>
          <w:tab w:val="left" w:pos="6420"/>
        </w:tabs>
        <w:jc w:val="both"/>
        <w:rPr>
          <w:rFonts w:ascii="Times New Roman" w:hAnsi="Times New Roman" w:cs="Times New Roman"/>
          <w:color w:val="000000" w:themeColor="text1"/>
          <w:sz w:val="24"/>
          <w:szCs w:val="24"/>
        </w:rPr>
      </w:pPr>
      <w:r w:rsidRPr="00BB441C">
        <w:rPr>
          <w:rFonts w:ascii="Times New Roman" w:hAnsi="Times New Roman" w:cs="Times New Roman"/>
          <w:sz w:val="24"/>
          <w:szCs w:val="24"/>
        </w:rPr>
        <w:tab/>
      </w:r>
    </w:p>
    <w:p w14:paraId="3F29D20A" w14:textId="3BB69B7B" w:rsidR="0067500C" w:rsidRPr="00BB441C" w:rsidRDefault="0067500C" w:rsidP="008D3257">
      <w:pPr>
        <w:jc w:val="both"/>
        <w:rPr>
          <w:rFonts w:ascii="Times New Roman" w:hAnsi="Times New Roman" w:cs="Times New Roman"/>
          <w:sz w:val="24"/>
          <w:szCs w:val="24"/>
        </w:rPr>
      </w:pPr>
    </w:p>
    <w:p w14:paraId="26B48E69" w14:textId="0C1CCC8F" w:rsidR="00FB3B09" w:rsidRPr="00BB441C" w:rsidRDefault="00051DEE" w:rsidP="008D3257">
      <w:pPr>
        <w:tabs>
          <w:tab w:val="left" w:pos="1215"/>
        </w:tabs>
        <w:jc w:val="both"/>
        <w:rPr>
          <w:rFonts w:ascii="Times New Roman" w:hAnsi="Times New Roman" w:cs="Times New Roman"/>
          <w:sz w:val="24"/>
          <w:szCs w:val="24"/>
        </w:rPr>
      </w:pPr>
      <w:r w:rsidRPr="00BB441C">
        <w:rPr>
          <w:rFonts w:ascii="Times New Roman" w:hAnsi="Times New Roman" w:cs="Times New Roman"/>
          <w:sz w:val="24"/>
          <w:szCs w:val="24"/>
        </w:rPr>
        <w:tab/>
      </w:r>
    </w:p>
    <w:p w14:paraId="506CAC58" w14:textId="7C6CD3AE" w:rsidR="00FB3B09" w:rsidRPr="00BB441C" w:rsidRDefault="00A415C0" w:rsidP="008D3257">
      <w:pPr>
        <w:jc w:val="both"/>
        <w:rPr>
          <w:rFonts w:ascii="Times New Roman" w:hAnsi="Times New Roman" w:cs="Times New Roman"/>
          <w:sz w:val="24"/>
          <w:szCs w:val="24"/>
        </w:rPr>
      </w:pPr>
      <w:r w:rsidRPr="00BB441C">
        <w:rPr>
          <w:rFonts w:ascii="Times New Roman" w:hAnsi="Times New Roman" w:cs="Times New Roman"/>
          <w:sz w:val="24"/>
          <w:szCs w:val="24"/>
        </w:rPr>
        <w:t xml:space="preserve">                                                                                                                                               </w:t>
      </w:r>
    </w:p>
    <w:p w14:paraId="4BDC65B7" w14:textId="40442B26" w:rsidR="00BA5A9C" w:rsidRPr="00BB441C" w:rsidRDefault="009F15A0" w:rsidP="008D3257">
      <w:pPr>
        <w:tabs>
          <w:tab w:val="left" w:pos="3705"/>
          <w:tab w:val="left" w:pos="5865"/>
        </w:tabs>
        <w:ind w:left="576"/>
        <w:jc w:val="both"/>
        <w:rPr>
          <w:rFonts w:ascii="Times New Roman" w:hAnsi="Times New Roman" w:cs="Times New Roman"/>
          <w:sz w:val="24"/>
          <w:szCs w:val="24"/>
        </w:rPr>
      </w:pPr>
      <w:r w:rsidRPr="00BB441C">
        <w:rPr>
          <w:rFonts w:ascii="Times New Roman" w:hAnsi="Times New Roman" w:cs="Times New Roman"/>
          <w:sz w:val="24"/>
          <w:szCs w:val="24"/>
        </w:rPr>
        <w:tab/>
        <w:t>M</w:t>
      </w:r>
      <w:r w:rsidRPr="00BB441C">
        <w:rPr>
          <w:rFonts w:ascii="Times New Roman" w:hAnsi="Times New Roman" w:cs="Times New Roman"/>
          <w:sz w:val="24"/>
          <w:szCs w:val="24"/>
        </w:rPr>
        <w:tab/>
        <w:t>1</w:t>
      </w:r>
    </w:p>
    <w:p w14:paraId="63BF0AB4" w14:textId="6ED2273E" w:rsidR="00226016" w:rsidRPr="00BB441C" w:rsidRDefault="00226016" w:rsidP="008D3257">
      <w:pPr>
        <w:jc w:val="both"/>
        <w:rPr>
          <w:rFonts w:ascii="Times New Roman" w:hAnsi="Times New Roman" w:cs="Times New Roman"/>
          <w:sz w:val="24"/>
          <w:szCs w:val="24"/>
        </w:rPr>
      </w:pPr>
    </w:p>
    <w:p w14:paraId="766A981B" w14:textId="19152631" w:rsidR="00226016" w:rsidRPr="00BB441C" w:rsidRDefault="009F15A0" w:rsidP="008D3257">
      <w:pPr>
        <w:tabs>
          <w:tab w:val="left" w:pos="7245"/>
        </w:tabs>
        <w:jc w:val="both"/>
        <w:rPr>
          <w:rFonts w:ascii="Times New Roman" w:hAnsi="Times New Roman" w:cs="Times New Roman"/>
          <w:color w:val="000000" w:themeColor="text1"/>
          <w:sz w:val="24"/>
          <w:szCs w:val="24"/>
        </w:rPr>
      </w:pPr>
      <w:r w:rsidRPr="00BB441C">
        <w:rPr>
          <w:rFonts w:ascii="Times New Roman" w:hAnsi="Times New Roman" w:cs="Times New Roman"/>
          <w:color w:val="000000" w:themeColor="text1"/>
          <w:sz w:val="24"/>
          <w:szCs w:val="24"/>
        </w:rPr>
        <w:tab/>
        <w:t>1</w:t>
      </w:r>
    </w:p>
    <w:p w14:paraId="5B66D4C8" w14:textId="77777777" w:rsidR="00261F4D" w:rsidRPr="00BB441C" w:rsidRDefault="00261F4D" w:rsidP="008D3257">
      <w:pPr>
        <w:tabs>
          <w:tab w:val="left" w:pos="7245"/>
        </w:tabs>
        <w:jc w:val="both"/>
        <w:rPr>
          <w:rFonts w:ascii="Times New Roman" w:hAnsi="Times New Roman" w:cs="Times New Roman"/>
          <w:color w:val="000000" w:themeColor="text1"/>
          <w:sz w:val="24"/>
          <w:szCs w:val="24"/>
        </w:rPr>
      </w:pPr>
    </w:p>
    <w:p w14:paraId="0B016380" w14:textId="72ADB4A0" w:rsidR="00226016" w:rsidRPr="00BB441C" w:rsidRDefault="00051DEE" w:rsidP="008D3257">
      <w:pPr>
        <w:tabs>
          <w:tab w:val="left" w:pos="1305"/>
        </w:tabs>
        <w:jc w:val="both"/>
        <w:rPr>
          <w:rFonts w:ascii="Times New Roman" w:hAnsi="Times New Roman" w:cs="Times New Roman"/>
          <w:sz w:val="24"/>
          <w:szCs w:val="24"/>
        </w:rPr>
      </w:pPr>
      <w:r w:rsidRPr="00BB441C">
        <w:rPr>
          <w:rFonts w:ascii="Times New Roman" w:hAnsi="Times New Roman" w:cs="Times New Roman"/>
          <w:sz w:val="24"/>
          <w:szCs w:val="24"/>
        </w:rPr>
        <w:tab/>
      </w:r>
    </w:p>
    <w:p w14:paraId="37D0C6B3" w14:textId="2FB9C1D4" w:rsidR="00226016" w:rsidRPr="00BB441C" w:rsidRDefault="00226016" w:rsidP="008D3257">
      <w:pPr>
        <w:jc w:val="both"/>
        <w:rPr>
          <w:rFonts w:ascii="Times New Roman" w:hAnsi="Times New Roman" w:cs="Times New Roman"/>
          <w:sz w:val="24"/>
          <w:szCs w:val="24"/>
        </w:rPr>
      </w:pPr>
    </w:p>
    <w:p w14:paraId="0C0DBEC1" w14:textId="36307322" w:rsidR="00226016" w:rsidRPr="00BB441C" w:rsidRDefault="00226016" w:rsidP="008D3257">
      <w:pPr>
        <w:jc w:val="both"/>
        <w:rPr>
          <w:rFonts w:ascii="Times New Roman" w:hAnsi="Times New Roman" w:cs="Times New Roman"/>
          <w:sz w:val="24"/>
          <w:szCs w:val="24"/>
        </w:rPr>
      </w:pPr>
    </w:p>
    <w:p w14:paraId="0525E0F2" w14:textId="41027AEC" w:rsidR="00226016" w:rsidRPr="00BB441C" w:rsidRDefault="004750F7" w:rsidP="008D3257">
      <w:pPr>
        <w:tabs>
          <w:tab w:val="left" w:pos="7710"/>
        </w:tabs>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0294BDB6" wp14:editId="4C8346D2">
                <wp:simplePos x="0" y="0"/>
                <wp:positionH relativeFrom="column">
                  <wp:posOffset>-742950</wp:posOffset>
                </wp:positionH>
                <wp:positionV relativeFrom="paragraph">
                  <wp:posOffset>914400</wp:posOffset>
                </wp:positionV>
                <wp:extent cx="828675" cy="381000"/>
                <wp:effectExtent l="19050" t="19050" r="9525" b="19050"/>
                <wp:wrapNone/>
                <wp:docPr id="86" name="Oval 86"/>
                <wp:cNvGraphicFramePr/>
                <a:graphic xmlns:a="http://schemas.openxmlformats.org/drawingml/2006/main">
                  <a:graphicData uri="http://schemas.microsoft.com/office/word/2010/wordprocessingShape">
                    <wps:wsp>
                      <wps:cNvSpPr/>
                      <wps:spPr>
                        <a:xfrm rot="452039">
                          <a:off x="0" y="0"/>
                          <a:ext cx="828675" cy="381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EDB90B" w14:textId="77777777" w:rsidR="004750F7" w:rsidRPr="00CA65B6" w:rsidRDefault="004750F7" w:rsidP="004750F7">
                            <w:pPr>
                              <w:jc w:val="center"/>
                              <w:rPr>
                                <w:color w:val="000000" w:themeColor="text1"/>
                              </w:rPr>
                            </w:pPr>
                            <w:r w:rsidRPr="00CA65B6">
                              <w:rPr>
                                <w:color w:val="000000" w:themeColor="text1"/>
                              </w:rPr>
                              <w:t>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4BDB6" id="Oval 86" o:spid="_x0000_s1094" style="position:absolute;left:0;text-align:left;margin-left:-58.5pt;margin-top:1in;width:65.25pt;height:30pt;rotation:493747fd;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" filled="f" strokecolor="black [3213]" strokeweight="1pt">
                <v:stroke joinstyle="miter"/>
                <v:textbox>
                  <w:txbxContent>
                    <w:p w14:paraId="1AEDB90B" w14:textId="77777777" w:rsidR="004750F7" w:rsidRPr="00CA65B6" w:rsidRDefault="004750F7" w:rsidP="004750F7">
                      <w:pPr>
                        <w:jc w:val="center"/>
                        <w:rPr>
                          <w:color w:val="000000" w:themeColor="text1"/>
                        </w:rPr>
                      </w:pPr>
                      <w:r w:rsidRPr="00CA65B6">
                        <w:rPr>
                          <w:color w:val="000000" w:themeColor="text1"/>
                        </w:rPr>
                        <w:t>Year</w:t>
                      </w:r>
                    </w:p>
                  </w:txbxContent>
                </v:textbox>
              </v:oval>
            </w:pict>
          </mc:Fallback>
        </mc:AlternateContent>
      </w:r>
      <w:r w:rsidR="00226016" w:rsidRPr="00BB441C">
        <w:rPr>
          <w:rFonts w:ascii="Times New Roman" w:hAnsi="Times New Roman" w:cs="Times New Roman"/>
          <w:sz w:val="24"/>
          <w:szCs w:val="24"/>
        </w:rPr>
        <w:tab/>
      </w:r>
    </w:p>
    <w:p w14:paraId="01A063A3" w14:textId="011B2495" w:rsidR="009F15A0" w:rsidRPr="00BB441C" w:rsidRDefault="009F15A0" w:rsidP="008D3257">
      <w:pPr>
        <w:jc w:val="both"/>
        <w:rPr>
          <w:rFonts w:ascii="Times New Roman" w:hAnsi="Times New Roman" w:cs="Times New Roman"/>
          <w:sz w:val="24"/>
          <w:szCs w:val="24"/>
        </w:rPr>
      </w:pPr>
    </w:p>
    <w:p w14:paraId="09571CBC" w14:textId="6DF6048A" w:rsidR="009F15A0" w:rsidRPr="00BB441C" w:rsidRDefault="009F15A0" w:rsidP="008D3257">
      <w:pPr>
        <w:jc w:val="both"/>
        <w:rPr>
          <w:rFonts w:ascii="Times New Roman" w:hAnsi="Times New Roman" w:cs="Times New Roman"/>
          <w:sz w:val="24"/>
          <w:szCs w:val="24"/>
        </w:rPr>
      </w:pPr>
    </w:p>
    <w:p w14:paraId="12190217" w14:textId="6471F2B6" w:rsidR="009F15A0" w:rsidRPr="00BB441C" w:rsidRDefault="009F15A0" w:rsidP="008D3257">
      <w:pPr>
        <w:jc w:val="both"/>
        <w:rPr>
          <w:rFonts w:ascii="Times New Roman" w:hAnsi="Times New Roman" w:cs="Times New Roman"/>
          <w:sz w:val="24"/>
          <w:szCs w:val="24"/>
        </w:rPr>
      </w:pPr>
    </w:p>
    <w:p w14:paraId="02791F77" w14:textId="7BB8C88E" w:rsidR="009F15A0" w:rsidRPr="00BB441C" w:rsidRDefault="009F15A0" w:rsidP="008D3257">
      <w:pPr>
        <w:jc w:val="both"/>
        <w:rPr>
          <w:rFonts w:ascii="Times New Roman" w:hAnsi="Times New Roman" w:cs="Times New Roman"/>
          <w:sz w:val="24"/>
          <w:szCs w:val="24"/>
        </w:rPr>
      </w:pPr>
    </w:p>
    <w:p w14:paraId="7AF2F5DB" w14:textId="46F642E0" w:rsidR="009F15A0" w:rsidRPr="00BB441C" w:rsidRDefault="000E485F" w:rsidP="008D3257">
      <w:pPr>
        <w:tabs>
          <w:tab w:val="left" w:pos="2610"/>
          <w:tab w:val="left" w:pos="7305"/>
        </w:tabs>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g">
            <w:drawing>
              <wp:anchor distT="0" distB="0" distL="114300" distR="114300" simplePos="0" relativeHeight="251755520" behindDoc="0" locked="0" layoutInCell="1" allowOverlap="1" wp14:anchorId="70706A9B" wp14:editId="58C539DC">
                <wp:simplePos x="0" y="0"/>
                <wp:positionH relativeFrom="column">
                  <wp:posOffset>0</wp:posOffset>
                </wp:positionH>
                <wp:positionV relativeFrom="paragraph">
                  <wp:posOffset>62865</wp:posOffset>
                </wp:positionV>
                <wp:extent cx="5486400" cy="1448824"/>
                <wp:effectExtent l="0" t="0" r="19050" b="37465"/>
                <wp:wrapNone/>
                <wp:docPr id="105" name="Group 105"/>
                <wp:cNvGraphicFramePr/>
                <a:graphic xmlns:a="http://schemas.openxmlformats.org/drawingml/2006/main">
                  <a:graphicData uri="http://schemas.microsoft.com/office/word/2010/wordprocessingGroup">
                    <wpg:wgp>
                      <wpg:cNvGrpSpPr/>
                      <wpg:grpSpPr>
                        <a:xfrm>
                          <a:off x="0" y="0"/>
                          <a:ext cx="5486400" cy="1448824"/>
                          <a:chOff x="0" y="0"/>
                          <a:chExt cx="5486400" cy="1448824"/>
                        </a:xfrm>
                      </wpg:grpSpPr>
                      <wps:wsp>
                        <wps:cNvPr id="97" name="Straight Connector 97"/>
                        <wps:cNvCnPr/>
                        <wps:spPr>
                          <a:xfrm flipH="1" flipV="1">
                            <a:off x="5162550" y="419100"/>
                            <a:ext cx="3238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flipH="1" flipV="1">
                            <a:off x="104775" y="0"/>
                            <a:ext cx="618756" cy="285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H="1">
                            <a:off x="0" y="438150"/>
                            <a:ext cx="704850" cy="133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flipH="1">
                            <a:off x="209550" y="628650"/>
                            <a:ext cx="485775" cy="381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flipH="1">
                            <a:off x="1152525" y="800100"/>
                            <a:ext cx="123825" cy="6487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1752600" y="800100"/>
                            <a:ext cx="152400" cy="53442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a:off x="609600" y="800100"/>
                            <a:ext cx="247650" cy="52489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8D8BFAE" id="Group 105" o:spid="_x0000_s1026" style="position:absolute;margin-left:0;margin-top:4.95pt;width:6in;height:114.1pt;z-index:251755520" coordsize="54864,1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">
                <v:line id="Straight Connector 97" o:spid="_x0000_s1027" style="position:absolute;flip:x y;visibility:visible;mso-wrap-style:square" from="51625,4191" to="54864,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" strokecolor="black [3213]" strokeweight=".5pt">
                  <v:stroke joinstyle="miter"/>
                </v:line>
                <v:line id="Straight Connector 98" o:spid="_x0000_s1028" style="position:absolute;flip:x y;visibility:visible;mso-wrap-style:square" from="1047,0" to="7235,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" strokecolor="black [3213]" strokeweight=".5pt">
                  <v:stroke joinstyle="miter"/>
                </v:line>
                <v:line id="Straight Connector 99" o:spid="_x0000_s1029" style="position:absolute;flip:x;visibility:visible;mso-wrap-style:square" from="0,4381" to="7048,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" strokecolor="black [3213]" strokeweight=".5pt">
                  <v:stroke joinstyle="miter"/>
                </v:line>
                <v:line id="Straight Connector 100" o:spid="_x0000_s1030" style="position:absolute;flip:x;visibility:visible;mso-wrap-style:square" from="2095,6286" to="6953,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" strokecolor="black [3213]" strokeweight=".5pt">
                  <v:stroke joinstyle="miter"/>
                </v:line>
                <v:line id="Straight Connector 101" o:spid="_x0000_s1031" style="position:absolute;flip:x;visibility:visible;mso-wrap-style:square" from="11525,8001" to="12763,1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" strokecolor="black [3213]" strokeweight=".5pt">
                  <v:stroke joinstyle="miter"/>
                </v:line>
                <v:line id="Straight Connector 102" o:spid="_x0000_s1032" style="position:absolute;visibility:visible;mso-wrap-style:square" from="17526,8001" to="19050,1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" strokecolor="black [3213]" strokeweight=".5pt">
                  <v:stroke joinstyle="miter"/>
                </v:line>
                <v:line id="Straight Connector 103" o:spid="_x0000_s1033" style="position:absolute;flip:x;visibility:visible;mso-wrap-style:square" from="6096,8001" to="8572,13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" strokecolor="black [3213]" strokeweight=".5pt">
                  <v:stroke joinstyle="miter"/>
                </v:line>
              </v:group>
            </w:pict>
          </mc:Fallback>
        </mc:AlternateContent>
      </w:r>
      <w:r w:rsidR="009F15A0" w:rsidRPr="00BB441C">
        <w:rPr>
          <w:rFonts w:ascii="Times New Roman" w:hAnsi="Times New Roman" w:cs="Times New Roman"/>
          <w:sz w:val="24"/>
          <w:szCs w:val="24"/>
        </w:rPr>
        <w:tab/>
        <w:t>1</w:t>
      </w:r>
      <w:r w:rsidR="009F15A0" w:rsidRPr="00BB441C">
        <w:rPr>
          <w:rFonts w:ascii="Times New Roman" w:hAnsi="Times New Roman" w:cs="Times New Roman"/>
          <w:sz w:val="24"/>
          <w:szCs w:val="24"/>
        </w:rPr>
        <w:tab/>
        <w:t>M</w:t>
      </w:r>
    </w:p>
    <w:p w14:paraId="0C5F65FF" w14:textId="55612299" w:rsidR="009F15A0" w:rsidRPr="00BB441C" w:rsidRDefault="009F15A0" w:rsidP="008D3257">
      <w:pPr>
        <w:jc w:val="both"/>
        <w:rPr>
          <w:rFonts w:ascii="Times New Roman" w:hAnsi="Times New Roman" w:cs="Times New Roman"/>
          <w:sz w:val="24"/>
          <w:szCs w:val="24"/>
        </w:rPr>
      </w:pPr>
      <w:r w:rsidRPr="00BB441C">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513BA367" wp14:editId="57BCA8C3">
                <wp:simplePos x="0" y="0"/>
                <wp:positionH relativeFrom="column">
                  <wp:posOffset>2457450</wp:posOffset>
                </wp:positionH>
                <wp:positionV relativeFrom="paragraph">
                  <wp:posOffset>52705</wp:posOffset>
                </wp:positionV>
                <wp:extent cx="895350" cy="628650"/>
                <wp:effectExtent l="0" t="0" r="0" b="0"/>
                <wp:wrapNone/>
                <wp:docPr id="73" name="Diamond 73"/>
                <wp:cNvGraphicFramePr/>
                <a:graphic xmlns:a="http://schemas.openxmlformats.org/drawingml/2006/main">
                  <a:graphicData uri="http://schemas.microsoft.com/office/word/2010/wordprocessingShape">
                    <wps:wsp>
                      <wps:cNvSpPr/>
                      <wps:spPr>
                        <a:xfrm>
                          <a:off x="0" y="0"/>
                          <a:ext cx="895350" cy="6286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E41AA2" w14:textId="6107D812" w:rsidR="00226016" w:rsidRPr="00226016" w:rsidRDefault="00756F77" w:rsidP="00226016">
                            <w:pPr>
                              <w:jc w:val="center"/>
                              <w:rPr>
                                <w:color w:val="000000" w:themeColor="text1"/>
                                <w:sz w:val="14"/>
                                <w:szCs w:val="14"/>
                              </w:rPr>
                            </w:pPr>
                            <w:r>
                              <w:rPr>
                                <w:color w:val="000000" w:themeColor="text1"/>
                                <w:sz w:val="14"/>
                                <w:szCs w:val="14"/>
                              </w:rPr>
                              <w:t>Belong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BA367" id="Diamond 73" o:spid="_x0000_s1095" type="#_x0000_t4" style="position:absolute;left:0;text-align:left;margin-left:193.5pt;margin-top:4.15pt;width:70.5pt;height:4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" filled="f" strokecolor="black [3213]" strokeweight="1pt">
                <v:textbox>
                  <w:txbxContent>
                    <w:p w14:paraId="26E41AA2" w14:textId="6107D812" w:rsidR="00226016" w:rsidRPr="00226016" w:rsidRDefault="00756F77" w:rsidP="00226016">
                      <w:pPr>
                        <w:jc w:val="center"/>
                        <w:rPr>
                          <w:color w:val="000000" w:themeColor="text1"/>
                          <w:sz w:val="14"/>
                          <w:szCs w:val="14"/>
                        </w:rPr>
                      </w:pPr>
                      <w:r>
                        <w:rPr>
                          <w:color w:val="000000" w:themeColor="text1"/>
                          <w:sz w:val="14"/>
                          <w:szCs w:val="14"/>
                        </w:rPr>
                        <w:t>Belong to</w:t>
                      </w:r>
                    </w:p>
                  </w:txbxContent>
                </v:textbox>
              </v:shape>
            </w:pict>
          </mc:Fallback>
        </mc:AlternateContent>
      </w:r>
    </w:p>
    <w:p w14:paraId="0C1989D2" w14:textId="431933A8" w:rsidR="009F15A0" w:rsidRPr="00BB441C" w:rsidRDefault="009F15A0" w:rsidP="008D3257">
      <w:pPr>
        <w:tabs>
          <w:tab w:val="left" w:pos="3210"/>
          <w:tab w:val="left" w:pos="5955"/>
        </w:tabs>
        <w:jc w:val="both"/>
        <w:rPr>
          <w:rFonts w:ascii="Times New Roman" w:hAnsi="Times New Roman" w:cs="Times New Roman"/>
          <w:sz w:val="24"/>
          <w:szCs w:val="24"/>
        </w:rPr>
      </w:pPr>
      <w:r w:rsidRPr="00BB441C">
        <w:rPr>
          <w:rFonts w:ascii="Times New Roman" w:hAnsi="Times New Roman" w:cs="Times New Roman"/>
          <w:sz w:val="24"/>
          <w:szCs w:val="24"/>
        </w:rPr>
        <w:tab/>
        <w:t>M</w:t>
      </w:r>
      <w:r w:rsidRPr="00BB441C">
        <w:rPr>
          <w:rFonts w:ascii="Times New Roman" w:hAnsi="Times New Roman" w:cs="Times New Roman"/>
          <w:sz w:val="24"/>
          <w:szCs w:val="24"/>
        </w:rPr>
        <w:tab/>
        <w:t>1</w:t>
      </w:r>
    </w:p>
    <w:p w14:paraId="38DF9956" w14:textId="750A41E5" w:rsidR="000E485F" w:rsidRPr="00BB441C" w:rsidRDefault="000E485F" w:rsidP="008D3257">
      <w:pPr>
        <w:tabs>
          <w:tab w:val="left" w:pos="3210"/>
          <w:tab w:val="left" w:pos="5955"/>
        </w:tabs>
        <w:jc w:val="both"/>
        <w:rPr>
          <w:rFonts w:ascii="Times New Roman" w:hAnsi="Times New Roman" w:cs="Times New Roman"/>
          <w:sz w:val="24"/>
          <w:szCs w:val="24"/>
        </w:rPr>
      </w:pPr>
    </w:p>
    <w:p w14:paraId="702F28A6" w14:textId="396DF588" w:rsidR="00442908" w:rsidRPr="00BB441C" w:rsidRDefault="00442908" w:rsidP="008D3257">
      <w:pPr>
        <w:tabs>
          <w:tab w:val="left" w:pos="3210"/>
          <w:tab w:val="left" w:pos="5955"/>
        </w:tabs>
        <w:jc w:val="both"/>
        <w:rPr>
          <w:rFonts w:ascii="Times New Roman" w:hAnsi="Times New Roman" w:cs="Times New Roman"/>
          <w:sz w:val="24"/>
          <w:szCs w:val="24"/>
        </w:rPr>
      </w:pPr>
      <w:r w:rsidRPr="00BB441C">
        <w:rPr>
          <w:rFonts w:ascii="Times New Roman" w:hAnsi="Times New Roman" w:cs="Times New Roman"/>
          <w:noProof/>
          <w:sz w:val="24"/>
          <w:szCs w:val="24"/>
        </w:rPr>
        <w:lastRenderedPageBreak/>
        <mc:AlternateContent>
          <mc:Choice Requires="wps">
            <w:drawing>
              <wp:anchor distT="0" distB="0" distL="114300" distR="114300" simplePos="0" relativeHeight="251725824" behindDoc="0" locked="0" layoutInCell="1" allowOverlap="1" wp14:anchorId="017F7E00" wp14:editId="48559EB9">
                <wp:simplePos x="0" y="0"/>
                <wp:positionH relativeFrom="column">
                  <wp:posOffset>1660525</wp:posOffset>
                </wp:positionH>
                <wp:positionV relativeFrom="paragraph">
                  <wp:posOffset>389255</wp:posOffset>
                </wp:positionV>
                <wp:extent cx="1289801" cy="390525"/>
                <wp:effectExtent l="0" t="152400" r="0" b="161925"/>
                <wp:wrapNone/>
                <wp:docPr id="87" name="Oval 87"/>
                <wp:cNvGraphicFramePr/>
                <a:graphic xmlns:a="http://schemas.openxmlformats.org/drawingml/2006/main">
                  <a:graphicData uri="http://schemas.microsoft.com/office/word/2010/wordprocessingShape">
                    <wps:wsp>
                      <wps:cNvSpPr/>
                      <wps:spPr>
                        <a:xfrm rot="20016235">
                          <a:off x="0" y="0"/>
                          <a:ext cx="1289801" cy="390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C250AD" w14:textId="4E694F6A" w:rsidR="004750F7" w:rsidRPr="004750F7" w:rsidRDefault="004750F7" w:rsidP="004750F7">
                            <w:pPr>
                              <w:jc w:val="center"/>
                              <w:rPr>
                                <w:color w:val="000000" w:themeColor="text1"/>
                                <w:u w:val="single"/>
                              </w:rPr>
                            </w:pPr>
                            <w:r>
                              <w:rPr>
                                <w:color w:val="000000" w:themeColor="text1"/>
                                <w:u w:val="single"/>
                              </w:rPr>
                              <w:t>nominee</w:t>
                            </w:r>
                            <w:r w:rsidRPr="004750F7">
                              <w:rPr>
                                <w:color w:val="000000" w:themeColor="text1"/>
                                <w:u w:val="single"/>
                              </w:rPr>
                              <w: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7F7E00" id="Oval 87" o:spid="_x0000_s1096" style="position:absolute;left:0;text-align:left;margin-left:130.75pt;margin-top:30.65pt;width:101.55pt;height:30.75pt;rotation:-1729894fd;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" filled="f" strokecolor="black [3213]" strokeweight="1pt">
                <v:stroke joinstyle="miter"/>
                <v:textbox>
                  <w:txbxContent>
                    <w:p w14:paraId="4FC250AD" w14:textId="4E694F6A" w:rsidR="004750F7" w:rsidRPr="004750F7" w:rsidRDefault="004750F7" w:rsidP="004750F7">
                      <w:pPr>
                        <w:jc w:val="center"/>
                        <w:rPr>
                          <w:color w:val="000000" w:themeColor="text1"/>
                          <w:u w:val="single"/>
                        </w:rPr>
                      </w:pPr>
                      <w:r>
                        <w:rPr>
                          <w:color w:val="000000" w:themeColor="text1"/>
                          <w:u w:val="single"/>
                        </w:rPr>
                        <w:t>nominee</w:t>
                      </w:r>
                      <w:r w:rsidRPr="004750F7">
                        <w:rPr>
                          <w:color w:val="000000" w:themeColor="text1"/>
                          <w:u w:val="single"/>
                        </w:rPr>
                        <w:t>_Id</w:t>
                      </w:r>
                    </w:p>
                  </w:txbxContent>
                </v:textbox>
              </v:oval>
            </w:pict>
          </mc:Fallback>
        </mc:AlternateContent>
      </w:r>
    </w:p>
    <w:p w14:paraId="258EDD3D" w14:textId="3AA079D0" w:rsidR="000E485F" w:rsidRPr="00BB441C" w:rsidRDefault="000E485F" w:rsidP="008D3257">
      <w:pPr>
        <w:tabs>
          <w:tab w:val="left" w:pos="3210"/>
          <w:tab w:val="left" w:pos="5955"/>
        </w:tabs>
        <w:jc w:val="both"/>
        <w:rPr>
          <w:rFonts w:ascii="Times New Roman" w:hAnsi="Times New Roman" w:cs="Times New Roman"/>
          <w:sz w:val="24"/>
          <w:szCs w:val="24"/>
        </w:rPr>
      </w:pPr>
    </w:p>
    <w:p w14:paraId="0A7251F5" w14:textId="042A741A" w:rsidR="000E485F" w:rsidRPr="00BB441C" w:rsidRDefault="004A2B43" w:rsidP="008D3257">
      <w:pPr>
        <w:pStyle w:val="Heading3"/>
        <w:jc w:val="both"/>
        <w:rPr>
          <w:rFonts w:ascii="Times New Roman" w:hAnsi="Times New Roman" w:cs="Times New Roman"/>
        </w:rPr>
      </w:pPr>
      <w:bookmarkStart w:id="30" w:name="_Toc59046883"/>
      <w:bookmarkStart w:id="31" w:name="_Toc130761129"/>
      <w:r w:rsidRPr="00BB441C">
        <w:rPr>
          <w:rFonts w:ascii="Times New Roman" w:hAnsi="Times New Roman" w:cs="Times New Roman"/>
        </w:rPr>
        <w:t>3.1.2 Physical database design</w:t>
      </w:r>
      <w:bookmarkEnd w:id="30"/>
      <w:bookmarkEnd w:id="31"/>
    </w:p>
    <w:p w14:paraId="6BB4C204" w14:textId="42C2C318" w:rsidR="004A2B43" w:rsidRPr="00BB441C" w:rsidRDefault="004A2B43" w:rsidP="008D3257">
      <w:pPr>
        <w:jc w:val="both"/>
        <w:rPr>
          <w:rFonts w:ascii="Times New Roman" w:hAnsi="Times New Roman" w:cs="Times New Roman"/>
          <w:sz w:val="24"/>
          <w:szCs w:val="24"/>
        </w:rPr>
      </w:pPr>
    </w:p>
    <w:p w14:paraId="30FF3EE3" w14:textId="77777777" w:rsidR="004A2B43" w:rsidRPr="00BB441C" w:rsidRDefault="004A2B43" w:rsidP="008D3257">
      <w:pPr>
        <w:jc w:val="both"/>
        <w:rPr>
          <w:rFonts w:ascii="Times New Roman" w:hAnsi="Times New Roman" w:cs="Times New Roman"/>
          <w:sz w:val="24"/>
          <w:szCs w:val="24"/>
        </w:rPr>
      </w:pPr>
    </w:p>
    <w:p w14:paraId="62122022" w14:textId="5F00D535" w:rsidR="00A60A8A" w:rsidRPr="00BB441C" w:rsidRDefault="004A2B43" w:rsidP="008D3257">
      <w:pPr>
        <w:jc w:val="both"/>
        <w:rPr>
          <w:rFonts w:ascii="Times New Roman" w:hAnsi="Times New Roman" w:cs="Times New Roman"/>
          <w:sz w:val="24"/>
          <w:szCs w:val="24"/>
        </w:rPr>
      </w:pPr>
      <w:r w:rsidRPr="00BB441C">
        <w:rPr>
          <w:rFonts w:ascii="Times New Roman" w:hAnsi="Times New Roman" w:cs="Times New Roman"/>
          <w:noProof/>
          <w:sz w:val="24"/>
          <w:szCs w:val="24"/>
        </w:rPr>
        <w:drawing>
          <wp:inline distT="0" distB="0" distL="0" distR="0" wp14:anchorId="4DB93E8A" wp14:editId="71813065">
            <wp:extent cx="5943600" cy="4645660"/>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45660"/>
                    </a:xfrm>
                    <a:prstGeom prst="rect">
                      <a:avLst/>
                    </a:prstGeom>
                  </pic:spPr>
                </pic:pic>
              </a:graphicData>
            </a:graphic>
          </wp:inline>
        </w:drawing>
      </w:r>
    </w:p>
    <w:p w14:paraId="4BEA1F5F" w14:textId="77777777" w:rsidR="00A60A8A" w:rsidRPr="00BB441C" w:rsidRDefault="00A60A8A" w:rsidP="008D3257">
      <w:pPr>
        <w:jc w:val="both"/>
        <w:rPr>
          <w:rFonts w:ascii="Times New Roman" w:hAnsi="Times New Roman" w:cs="Times New Roman"/>
          <w:sz w:val="24"/>
          <w:szCs w:val="24"/>
        </w:rPr>
      </w:pPr>
    </w:p>
    <w:p w14:paraId="661E21E0" w14:textId="68273580" w:rsidR="00A60A8A" w:rsidRPr="00BB441C" w:rsidRDefault="00A60A8A" w:rsidP="008D3257">
      <w:pPr>
        <w:pStyle w:val="Heading3"/>
        <w:jc w:val="both"/>
        <w:rPr>
          <w:rFonts w:ascii="Times New Roman" w:hAnsi="Times New Roman" w:cs="Times New Roman"/>
        </w:rPr>
      </w:pPr>
      <w:bookmarkStart w:id="32" w:name="_Toc130761130"/>
      <w:r w:rsidRPr="00BB441C">
        <w:rPr>
          <w:rFonts w:ascii="Times New Roman" w:hAnsi="Times New Roman" w:cs="Times New Roman"/>
        </w:rPr>
        <w:t>3.1.3 Data dictionary</w:t>
      </w:r>
      <w:bookmarkEnd w:id="32"/>
    </w:p>
    <w:p w14:paraId="73CF0607" w14:textId="557B517C" w:rsidR="003A2642" w:rsidRPr="00BB441C" w:rsidRDefault="0000757E" w:rsidP="008D3257">
      <w:pPr>
        <w:jc w:val="both"/>
        <w:rPr>
          <w:rFonts w:ascii="Times New Roman" w:hAnsi="Times New Roman" w:cs="Times New Roman"/>
          <w:sz w:val="24"/>
          <w:szCs w:val="24"/>
        </w:rPr>
      </w:pPr>
      <w:r w:rsidRPr="00BB441C">
        <w:rPr>
          <w:rFonts w:ascii="Times New Roman" w:hAnsi="Times New Roman" w:cs="Times New Roman"/>
          <w:sz w:val="24"/>
          <w:szCs w:val="24"/>
        </w:rPr>
        <w:t>The following data dictionary contains the database’s metadata (data about the database)</w:t>
      </w:r>
    </w:p>
    <w:p w14:paraId="6077384B" w14:textId="35F43DD0" w:rsidR="00A60A8A" w:rsidRPr="00BB441C" w:rsidRDefault="00A60A8A" w:rsidP="008D3257">
      <w:pPr>
        <w:jc w:val="both"/>
        <w:rPr>
          <w:rFonts w:ascii="Times New Roman" w:hAnsi="Times New Roman" w:cs="Times New Roman"/>
          <w:b/>
          <w:sz w:val="24"/>
          <w:szCs w:val="24"/>
        </w:rPr>
      </w:pPr>
    </w:p>
    <w:p w14:paraId="75F42BC7" w14:textId="64F33094" w:rsidR="00946EE1" w:rsidRPr="00BB441C" w:rsidRDefault="00946EE1" w:rsidP="008D3257">
      <w:pPr>
        <w:jc w:val="both"/>
        <w:rPr>
          <w:rFonts w:ascii="Times New Roman" w:hAnsi="Times New Roman" w:cs="Times New Roman"/>
          <w:b/>
          <w:sz w:val="24"/>
          <w:szCs w:val="24"/>
        </w:rPr>
      </w:pPr>
      <w:r w:rsidRPr="00BB441C">
        <w:rPr>
          <w:rFonts w:ascii="Times New Roman" w:hAnsi="Times New Roman" w:cs="Times New Roman"/>
          <w:b/>
          <w:sz w:val="24"/>
          <w:szCs w:val="24"/>
        </w:rPr>
        <w:t>NOMINEES</w:t>
      </w:r>
    </w:p>
    <w:tbl>
      <w:tblPr>
        <w:tblW w:w="5340" w:type="pct"/>
        <w:tblLook w:val="0000" w:firstRow="0" w:lastRow="0" w:firstColumn="0" w:lastColumn="0" w:noHBand="0" w:noVBand="0"/>
      </w:tblPr>
      <w:tblGrid>
        <w:gridCol w:w="1190"/>
        <w:gridCol w:w="1566"/>
        <w:gridCol w:w="1771"/>
        <w:gridCol w:w="1043"/>
        <w:gridCol w:w="1297"/>
        <w:gridCol w:w="1469"/>
        <w:gridCol w:w="1650"/>
      </w:tblGrid>
      <w:tr w:rsidR="00F32837" w:rsidRPr="00BB441C" w14:paraId="3093E1D9" w14:textId="77777777" w:rsidTr="00AE3FA5">
        <w:trPr>
          <w:trHeight w:val="58"/>
        </w:trPr>
        <w:tc>
          <w:tcPr>
            <w:tcW w:w="502" w:type="pct"/>
            <w:tcBorders>
              <w:top w:val="single" w:sz="4" w:space="0" w:color="000000"/>
              <w:left w:val="single" w:sz="4" w:space="0" w:color="000000"/>
              <w:bottom w:val="single" w:sz="4" w:space="0" w:color="000000"/>
            </w:tcBorders>
          </w:tcPr>
          <w:p w14:paraId="67ED73A2" w14:textId="77777777" w:rsidR="00F32837" w:rsidRPr="00BB441C" w:rsidRDefault="00F32837" w:rsidP="008D3257">
            <w:pPr>
              <w:pStyle w:val="Bullet"/>
              <w:numPr>
                <w:ilvl w:val="0"/>
                <w:numId w:val="0"/>
              </w:numPr>
              <w:spacing w:line="360" w:lineRule="auto"/>
              <w:jc w:val="both"/>
              <w:rPr>
                <w:szCs w:val="24"/>
              </w:rPr>
            </w:pPr>
            <w:r w:rsidRPr="00BB441C">
              <w:rPr>
                <w:szCs w:val="24"/>
              </w:rPr>
              <w:t>Entity</w:t>
            </w:r>
          </w:p>
        </w:tc>
        <w:tc>
          <w:tcPr>
            <w:tcW w:w="823" w:type="pct"/>
            <w:tcBorders>
              <w:top w:val="single" w:sz="4" w:space="0" w:color="000000"/>
              <w:left w:val="single" w:sz="4" w:space="0" w:color="000000"/>
              <w:bottom w:val="single" w:sz="4" w:space="0" w:color="000000"/>
            </w:tcBorders>
            <w:shd w:val="clear" w:color="auto" w:fill="auto"/>
          </w:tcPr>
          <w:p w14:paraId="1B79FBB3" w14:textId="77777777" w:rsidR="00F32837" w:rsidRPr="00BB441C" w:rsidRDefault="00F32837" w:rsidP="008D3257">
            <w:pPr>
              <w:pStyle w:val="Bullet"/>
              <w:numPr>
                <w:ilvl w:val="0"/>
                <w:numId w:val="0"/>
              </w:numPr>
              <w:spacing w:line="360" w:lineRule="auto"/>
              <w:jc w:val="both"/>
              <w:rPr>
                <w:szCs w:val="24"/>
              </w:rPr>
            </w:pPr>
            <w:r w:rsidRPr="00BB441C">
              <w:rPr>
                <w:szCs w:val="24"/>
              </w:rPr>
              <w:t>Attribute</w:t>
            </w:r>
          </w:p>
        </w:tc>
        <w:tc>
          <w:tcPr>
            <w:tcW w:w="926" w:type="pct"/>
            <w:tcBorders>
              <w:top w:val="single" w:sz="4" w:space="0" w:color="000000"/>
              <w:left w:val="single" w:sz="4" w:space="0" w:color="000000"/>
              <w:bottom w:val="single" w:sz="4" w:space="0" w:color="000000"/>
            </w:tcBorders>
            <w:shd w:val="clear" w:color="auto" w:fill="auto"/>
          </w:tcPr>
          <w:p w14:paraId="31B9C072" w14:textId="77777777" w:rsidR="00F32837" w:rsidRPr="00BB441C" w:rsidRDefault="00F32837" w:rsidP="008D3257">
            <w:pPr>
              <w:pStyle w:val="Bullet"/>
              <w:numPr>
                <w:ilvl w:val="0"/>
                <w:numId w:val="0"/>
              </w:numPr>
              <w:spacing w:line="360" w:lineRule="auto"/>
              <w:jc w:val="both"/>
              <w:rPr>
                <w:szCs w:val="24"/>
              </w:rPr>
            </w:pPr>
            <w:r w:rsidRPr="00BB441C">
              <w:rPr>
                <w:szCs w:val="24"/>
              </w:rPr>
              <w:t>Data type</w:t>
            </w:r>
          </w:p>
        </w:tc>
        <w:tc>
          <w:tcPr>
            <w:tcW w:w="540" w:type="pct"/>
            <w:tcBorders>
              <w:top w:val="single" w:sz="4" w:space="0" w:color="000000"/>
              <w:left w:val="single" w:sz="4" w:space="0" w:color="000000"/>
              <w:bottom w:val="single" w:sz="4" w:space="0" w:color="000000"/>
            </w:tcBorders>
          </w:tcPr>
          <w:p w14:paraId="3E1894A7" w14:textId="77777777" w:rsidR="00F32837" w:rsidRPr="00BB441C" w:rsidRDefault="00F32837" w:rsidP="008D3257">
            <w:pPr>
              <w:pStyle w:val="Bullet"/>
              <w:numPr>
                <w:ilvl w:val="0"/>
                <w:numId w:val="0"/>
              </w:numPr>
              <w:spacing w:line="360" w:lineRule="auto"/>
              <w:jc w:val="both"/>
              <w:rPr>
                <w:szCs w:val="24"/>
              </w:rPr>
            </w:pPr>
            <w:r w:rsidRPr="00BB441C">
              <w:rPr>
                <w:szCs w:val="24"/>
              </w:rPr>
              <w:t>Nullable</w:t>
            </w:r>
          </w:p>
        </w:tc>
        <w:tc>
          <w:tcPr>
            <w:tcW w:w="710" w:type="pct"/>
            <w:tcBorders>
              <w:top w:val="single" w:sz="4" w:space="0" w:color="000000"/>
              <w:left w:val="single" w:sz="4" w:space="0" w:color="000000"/>
              <w:bottom w:val="single" w:sz="4" w:space="0" w:color="000000"/>
              <w:right w:val="single" w:sz="4" w:space="0" w:color="000000"/>
            </w:tcBorders>
            <w:shd w:val="clear" w:color="auto" w:fill="auto"/>
          </w:tcPr>
          <w:p w14:paraId="500BB032" w14:textId="77777777" w:rsidR="00F32837" w:rsidRPr="00BB441C" w:rsidRDefault="00F32837" w:rsidP="008D3257">
            <w:pPr>
              <w:pStyle w:val="Bullet"/>
              <w:numPr>
                <w:ilvl w:val="0"/>
                <w:numId w:val="0"/>
              </w:numPr>
              <w:spacing w:line="360" w:lineRule="auto"/>
              <w:jc w:val="both"/>
              <w:rPr>
                <w:szCs w:val="24"/>
              </w:rPr>
            </w:pPr>
            <w:r w:rsidRPr="00BB441C">
              <w:rPr>
                <w:szCs w:val="24"/>
              </w:rPr>
              <w:t>Constraint</w:t>
            </w:r>
          </w:p>
        </w:tc>
        <w:tc>
          <w:tcPr>
            <w:tcW w:w="633" w:type="pct"/>
            <w:tcBorders>
              <w:top w:val="single" w:sz="4" w:space="0" w:color="000000"/>
              <w:left w:val="single" w:sz="4" w:space="0" w:color="000000"/>
              <w:bottom w:val="single" w:sz="4" w:space="0" w:color="000000"/>
              <w:right w:val="single" w:sz="4" w:space="0" w:color="000000"/>
            </w:tcBorders>
          </w:tcPr>
          <w:p w14:paraId="6B734CB9" w14:textId="77777777" w:rsidR="00F32837" w:rsidRPr="00BB441C" w:rsidRDefault="00F32837" w:rsidP="008D3257">
            <w:pPr>
              <w:pStyle w:val="Bullet"/>
              <w:numPr>
                <w:ilvl w:val="0"/>
                <w:numId w:val="0"/>
              </w:numPr>
              <w:spacing w:line="360" w:lineRule="auto"/>
              <w:jc w:val="both"/>
              <w:rPr>
                <w:szCs w:val="24"/>
              </w:rPr>
            </w:pPr>
            <w:r w:rsidRPr="00BB441C">
              <w:rPr>
                <w:szCs w:val="24"/>
              </w:rPr>
              <w:t>Reference</w:t>
            </w:r>
          </w:p>
        </w:tc>
        <w:tc>
          <w:tcPr>
            <w:tcW w:w="865" w:type="pct"/>
            <w:tcBorders>
              <w:top w:val="single" w:sz="4" w:space="0" w:color="000000"/>
              <w:left w:val="single" w:sz="4" w:space="0" w:color="000000"/>
              <w:bottom w:val="single" w:sz="4" w:space="0" w:color="000000"/>
              <w:right w:val="single" w:sz="4" w:space="0" w:color="000000"/>
            </w:tcBorders>
          </w:tcPr>
          <w:p w14:paraId="415337E3" w14:textId="77777777" w:rsidR="00F32837" w:rsidRPr="00BB441C" w:rsidRDefault="00F32837" w:rsidP="008D3257">
            <w:pPr>
              <w:pStyle w:val="Bullet"/>
              <w:numPr>
                <w:ilvl w:val="0"/>
                <w:numId w:val="0"/>
              </w:numPr>
              <w:spacing w:line="360" w:lineRule="auto"/>
              <w:jc w:val="both"/>
              <w:rPr>
                <w:szCs w:val="24"/>
              </w:rPr>
            </w:pPr>
            <w:r w:rsidRPr="00BB441C">
              <w:rPr>
                <w:szCs w:val="24"/>
              </w:rPr>
              <w:t>Description</w:t>
            </w:r>
          </w:p>
        </w:tc>
      </w:tr>
      <w:tr w:rsidR="00F32837" w:rsidRPr="00BB441C" w14:paraId="11DC936F" w14:textId="77777777" w:rsidTr="00AE3FA5">
        <w:trPr>
          <w:trHeight w:val="503"/>
        </w:trPr>
        <w:tc>
          <w:tcPr>
            <w:tcW w:w="502" w:type="pct"/>
            <w:tcBorders>
              <w:top w:val="single" w:sz="4" w:space="0" w:color="000000"/>
              <w:left w:val="single" w:sz="4" w:space="0" w:color="000000"/>
              <w:bottom w:val="single" w:sz="4" w:space="0" w:color="000000"/>
            </w:tcBorders>
          </w:tcPr>
          <w:p w14:paraId="344C0844" w14:textId="4E24C688" w:rsidR="00F32837" w:rsidRPr="00BB441C" w:rsidRDefault="00F32837" w:rsidP="008D3257">
            <w:pPr>
              <w:pStyle w:val="Bullet"/>
              <w:numPr>
                <w:ilvl w:val="0"/>
                <w:numId w:val="0"/>
              </w:numPr>
              <w:spacing w:line="360" w:lineRule="auto"/>
              <w:jc w:val="both"/>
              <w:rPr>
                <w:szCs w:val="24"/>
              </w:rPr>
            </w:pPr>
            <w:r w:rsidRPr="00BB441C">
              <w:rPr>
                <w:szCs w:val="24"/>
              </w:rPr>
              <w:t>Nominees</w:t>
            </w:r>
          </w:p>
        </w:tc>
        <w:tc>
          <w:tcPr>
            <w:tcW w:w="823" w:type="pct"/>
            <w:tcBorders>
              <w:top w:val="single" w:sz="4" w:space="0" w:color="000000"/>
              <w:left w:val="single" w:sz="4" w:space="0" w:color="000000"/>
              <w:bottom w:val="single" w:sz="4" w:space="0" w:color="000000"/>
            </w:tcBorders>
            <w:shd w:val="clear" w:color="auto" w:fill="auto"/>
          </w:tcPr>
          <w:p w14:paraId="63E5E8A6" w14:textId="32FA09C4" w:rsidR="00F32837" w:rsidRPr="00BB441C" w:rsidRDefault="00F32837" w:rsidP="008D3257">
            <w:pPr>
              <w:pStyle w:val="Bullet"/>
              <w:numPr>
                <w:ilvl w:val="0"/>
                <w:numId w:val="0"/>
              </w:numPr>
              <w:spacing w:line="360" w:lineRule="auto"/>
              <w:jc w:val="both"/>
              <w:rPr>
                <w:szCs w:val="24"/>
              </w:rPr>
            </w:pPr>
            <w:r w:rsidRPr="00BB441C">
              <w:rPr>
                <w:szCs w:val="24"/>
              </w:rPr>
              <w:t>Organization</w:t>
            </w:r>
          </w:p>
        </w:tc>
        <w:tc>
          <w:tcPr>
            <w:tcW w:w="926" w:type="pct"/>
            <w:tcBorders>
              <w:top w:val="single" w:sz="4" w:space="0" w:color="000000"/>
              <w:left w:val="single" w:sz="4" w:space="0" w:color="000000"/>
              <w:bottom w:val="single" w:sz="4" w:space="0" w:color="000000"/>
            </w:tcBorders>
            <w:shd w:val="clear" w:color="auto" w:fill="auto"/>
          </w:tcPr>
          <w:p w14:paraId="061B213E" w14:textId="71B7325F" w:rsidR="00F32837" w:rsidRPr="00BB441C" w:rsidRDefault="00F32837"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40" w:type="pct"/>
            <w:tcBorders>
              <w:top w:val="single" w:sz="4" w:space="0" w:color="000000"/>
              <w:left w:val="single" w:sz="4" w:space="0" w:color="000000"/>
              <w:bottom w:val="single" w:sz="4" w:space="0" w:color="000000"/>
            </w:tcBorders>
          </w:tcPr>
          <w:p w14:paraId="59D70171" w14:textId="77777777" w:rsidR="00F32837" w:rsidRPr="00BB441C" w:rsidRDefault="00F32837" w:rsidP="008D3257">
            <w:pPr>
              <w:pStyle w:val="Bullet"/>
              <w:numPr>
                <w:ilvl w:val="0"/>
                <w:numId w:val="0"/>
              </w:numPr>
              <w:spacing w:line="360" w:lineRule="auto"/>
              <w:jc w:val="both"/>
              <w:rPr>
                <w:szCs w:val="24"/>
              </w:rPr>
            </w:pPr>
            <w:r w:rsidRPr="00BB441C">
              <w:rPr>
                <w:szCs w:val="24"/>
              </w:rPr>
              <w:t>Not null</w:t>
            </w:r>
          </w:p>
        </w:tc>
        <w:tc>
          <w:tcPr>
            <w:tcW w:w="710" w:type="pct"/>
            <w:tcBorders>
              <w:top w:val="single" w:sz="4" w:space="0" w:color="000000"/>
              <w:left w:val="single" w:sz="4" w:space="0" w:color="000000"/>
              <w:bottom w:val="single" w:sz="4" w:space="0" w:color="000000"/>
              <w:right w:val="single" w:sz="4" w:space="0" w:color="000000"/>
            </w:tcBorders>
            <w:shd w:val="clear" w:color="auto" w:fill="auto"/>
          </w:tcPr>
          <w:p w14:paraId="285F358D" w14:textId="6E10E6E9" w:rsidR="00F32837" w:rsidRPr="00BB441C" w:rsidRDefault="00F32837" w:rsidP="008D3257">
            <w:pPr>
              <w:pStyle w:val="Bullet"/>
              <w:numPr>
                <w:ilvl w:val="0"/>
                <w:numId w:val="0"/>
              </w:numPr>
              <w:spacing w:line="360" w:lineRule="auto"/>
              <w:jc w:val="both"/>
              <w:rPr>
                <w:szCs w:val="24"/>
              </w:rPr>
            </w:pPr>
          </w:p>
        </w:tc>
        <w:tc>
          <w:tcPr>
            <w:tcW w:w="633" w:type="pct"/>
            <w:tcBorders>
              <w:top w:val="single" w:sz="4" w:space="0" w:color="000000"/>
              <w:left w:val="single" w:sz="4" w:space="0" w:color="000000"/>
              <w:bottom w:val="single" w:sz="4" w:space="0" w:color="000000"/>
              <w:right w:val="single" w:sz="4" w:space="0" w:color="000000"/>
            </w:tcBorders>
          </w:tcPr>
          <w:p w14:paraId="67963278" w14:textId="512FBC97" w:rsidR="00F32837" w:rsidRPr="00BB441C" w:rsidRDefault="00F32837" w:rsidP="008D3257">
            <w:pPr>
              <w:pStyle w:val="Bullet"/>
              <w:numPr>
                <w:ilvl w:val="0"/>
                <w:numId w:val="0"/>
              </w:numPr>
              <w:spacing w:line="360" w:lineRule="auto"/>
              <w:jc w:val="both"/>
              <w:rPr>
                <w:szCs w:val="24"/>
              </w:rPr>
            </w:pPr>
            <w:r w:rsidRPr="00BB441C">
              <w:rPr>
                <w:szCs w:val="24"/>
              </w:rPr>
              <w:t>Organization</w:t>
            </w:r>
          </w:p>
        </w:tc>
        <w:tc>
          <w:tcPr>
            <w:tcW w:w="865" w:type="pct"/>
            <w:tcBorders>
              <w:top w:val="single" w:sz="4" w:space="0" w:color="000000"/>
              <w:left w:val="single" w:sz="4" w:space="0" w:color="000000"/>
              <w:bottom w:val="single" w:sz="4" w:space="0" w:color="000000"/>
              <w:right w:val="single" w:sz="4" w:space="0" w:color="000000"/>
            </w:tcBorders>
          </w:tcPr>
          <w:p w14:paraId="081B140B" w14:textId="17B49C67" w:rsidR="00F32837" w:rsidRPr="00BB441C" w:rsidRDefault="00F32837" w:rsidP="008D3257">
            <w:pPr>
              <w:pStyle w:val="Bullet"/>
              <w:numPr>
                <w:ilvl w:val="0"/>
                <w:numId w:val="0"/>
              </w:numPr>
              <w:spacing w:line="360" w:lineRule="auto"/>
              <w:jc w:val="both"/>
              <w:rPr>
                <w:szCs w:val="24"/>
              </w:rPr>
            </w:pPr>
            <w:r w:rsidRPr="00BB441C">
              <w:rPr>
                <w:szCs w:val="24"/>
              </w:rPr>
              <w:t>organization</w:t>
            </w:r>
          </w:p>
        </w:tc>
      </w:tr>
      <w:tr w:rsidR="00F32837" w:rsidRPr="00BB441C" w14:paraId="74189CC3" w14:textId="77777777" w:rsidTr="00AE3FA5">
        <w:trPr>
          <w:trHeight w:val="710"/>
        </w:trPr>
        <w:tc>
          <w:tcPr>
            <w:tcW w:w="502" w:type="pct"/>
            <w:tcBorders>
              <w:top w:val="single" w:sz="4" w:space="0" w:color="000000"/>
              <w:left w:val="single" w:sz="4" w:space="0" w:color="000000"/>
              <w:bottom w:val="single" w:sz="4" w:space="0" w:color="000000"/>
            </w:tcBorders>
          </w:tcPr>
          <w:p w14:paraId="5610CDF5" w14:textId="156FC862" w:rsidR="00F32837" w:rsidRPr="00BB441C" w:rsidRDefault="00F32837" w:rsidP="008D3257">
            <w:pPr>
              <w:pStyle w:val="Bullet"/>
              <w:numPr>
                <w:ilvl w:val="0"/>
                <w:numId w:val="0"/>
              </w:numPr>
              <w:spacing w:line="360" w:lineRule="auto"/>
              <w:jc w:val="both"/>
              <w:rPr>
                <w:szCs w:val="24"/>
              </w:rPr>
            </w:pPr>
            <w:r w:rsidRPr="00BB441C">
              <w:rPr>
                <w:szCs w:val="24"/>
              </w:rPr>
              <w:t>Nominees</w:t>
            </w:r>
          </w:p>
        </w:tc>
        <w:tc>
          <w:tcPr>
            <w:tcW w:w="823" w:type="pct"/>
            <w:tcBorders>
              <w:top w:val="single" w:sz="4" w:space="0" w:color="000000"/>
              <w:left w:val="single" w:sz="4" w:space="0" w:color="000000"/>
              <w:bottom w:val="single" w:sz="4" w:space="0" w:color="000000"/>
            </w:tcBorders>
            <w:shd w:val="clear" w:color="auto" w:fill="auto"/>
          </w:tcPr>
          <w:p w14:paraId="5DBA1887" w14:textId="173906C4" w:rsidR="00F32837" w:rsidRPr="00BB441C" w:rsidRDefault="00F32837" w:rsidP="008D3257">
            <w:pPr>
              <w:pStyle w:val="Bullet"/>
              <w:numPr>
                <w:ilvl w:val="0"/>
                <w:numId w:val="0"/>
              </w:numPr>
              <w:spacing w:line="360" w:lineRule="auto"/>
              <w:jc w:val="both"/>
              <w:rPr>
                <w:szCs w:val="24"/>
              </w:rPr>
            </w:pPr>
            <w:r w:rsidRPr="00BB441C">
              <w:rPr>
                <w:szCs w:val="24"/>
              </w:rPr>
              <w:t>Position</w:t>
            </w:r>
          </w:p>
        </w:tc>
        <w:tc>
          <w:tcPr>
            <w:tcW w:w="926" w:type="pct"/>
            <w:tcBorders>
              <w:top w:val="single" w:sz="4" w:space="0" w:color="000000"/>
              <w:left w:val="single" w:sz="4" w:space="0" w:color="000000"/>
              <w:bottom w:val="single" w:sz="4" w:space="0" w:color="000000"/>
            </w:tcBorders>
            <w:shd w:val="clear" w:color="auto" w:fill="auto"/>
          </w:tcPr>
          <w:p w14:paraId="474BDBCB" w14:textId="54F1D505" w:rsidR="00F32837" w:rsidRPr="00BB441C" w:rsidRDefault="00F32837"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40" w:type="pct"/>
            <w:tcBorders>
              <w:top w:val="single" w:sz="4" w:space="0" w:color="000000"/>
              <w:left w:val="single" w:sz="4" w:space="0" w:color="000000"/>
              <w:bottom w:val="single" w:sz="4" w:space="0" w:color="000000"/>
            </w:tcBorders>
          </w:tcPr>
          <w:p w14:paraId="443BD20A" w14:textId="77777777" w:rsidR="00F32837" w:rsidRPr="00BB441C" w:rsidRDefault="00F32837" w:rsidP="008D3257">
            <w:pPr>
              <w:pStyle w:val="Bullet"/>
              <w:numPr>
                <w:ilvl w:val="0"/>
                <w:numId w:val="0"/>
              </w:numPr>
              <w:spacing w:line="360" w:lineRule="auto"/>
              <w:jc w:val="both"/>
              <w:rPr>
                <w:szCs w:val="24"/>
              </w:rPr>
            </w:pPr>
            <w:r w:rsidRPr="00BB441C">
              <w:rPr>
                <w:szCs w:val="24"/>
              </w:rPr>
              <w:t>Not null</w:t>
            </w:r>
          </w:p>
        </w:tc>
        <w:tc>
          <w:tcPr>
            <w:tcW w:w="710" w:type="pct"/>
            <w:tcBorders>
              <w:top w:val="single" w:sz="4" w:space="0" w:color="000000"/>
              <w:left w:val="single" w:sz="4" w:space="0" w:color="000000"/>
              <w:bottom w:val="single" w:sz="4" w:space="0" w:color="000000"/>
              <w:right w:val="single" w:sz="4" w:space="0" w:color="000000"/>
            </w:tcBorders>
            <w:shd w:val="clear" w:color="auto" w:fill="auto"/>
          </w:tcPr>
          <w:p w14:paraId="45F59490" w14:textId="77777777" w:rsidR="00F32837" w:rsidRPr="00BB441C" w:rsidRDefault="00F32837" w:rsidP="008D3257">
            <w:pPr>
              <w:pStyle w:val="Bullet"/>
              <w:numPr>
                <w:ilvl w:val="0"/>
                <w:numId w:val="0"/>
              </w:numPr>
              <w:spacing w:line="360" w:lineRule="auto"/>
              <w:jc w:val="both"/>
              <w:rPr>
                <w:szCs w:val="24"/>
              </w:rPr>
            </w:pPr>
          </w:p>
        </w:tc>
        <w:tc>
          <w:tcPr>
            <w:tcW w:w="633" w:type="pct"/>
            <w:tcBorders>
              <w:top w:val="single" w:sz="4" w:space="0" w:color="000000"/>
              <w:left w:val="single" w:sz="4" w:space="0" w:color="000000"/>
              <w:bottom w:val="single" w:sz="4" w:space="0" w:color="000000"/>
              <w:right w:val="single" w:sz="4" w:space="0" w:color="000000"/>
            </w:tcBorders>
          </w:tcPr>
          <w:p w14:paraId="7951245D" w14:textId="65BDF09C" w:rsidR="00F32837" w:rsidRPr="00BB441C" w:rsidRDefault="00F32837" w:rsidP="008D3257">
            <w:pPr>
              <w:pStyle w:val="Bullet"/>
              <w:numPr>
                <w:ilvl w:val="0"/>
                <w:numId w:val="0"/>
              </w:numPr>
              <w:spacing w:line="360" w:lineRule="auto"/>
              <w:jc w:val="both"/>
              <w:rPr>
                <w:szCs w:val="24"/>
              </w:rPr>
            </w:pPr>
            <w:r w:rsidRPr="00BB441C">
              <w:rPr>
                <w:szCs w:val="24"/>
              </w:rPr>
              <w:t>election</w:t>
            </w:r>
          </w:p>
        </w:tc>
        <w:tc>
          <w:tcPr>
            <w:tcW w:w="865" w:type="pct"/>
            <w:tcBorders>
              <w:top w:val="single" w:sz="4" w:space="0" w:color="000000"/>
              <w:left w:val="single" w:sz="4" w:space="0" w:color="000000"/>
              <w:bottom w:val="single" w:sz="4" w:space="0" w:color="000000"/>
              <w:right w:val="single" w:sz="4" w:space="0" w:color="000000"/>
            </w:tcBorders>
          </w:tcPr>
          <w:p w14:paraId="38ECEBA3" w14:textId="4087BC89" w:rsidR="00F32837" w:rsidRPr="00BB441C" w:rsidRDefault="00F32837" w:rsidP="008D3257">
            <w:pPr>
              <w:pStyle w:val="Bullet"/>
              <w:numPr>
                <w:ilvl w:val="0"/>
                <w:numId w:val="0"/>
              </w:numPr>
              <w:spacing w:line="360" w:lineRule="auto"/>
              <w:jc w:val="both"/>
              <w:rPr>
                <w:szCs w:val="24"/>
              </w:rPr>
            </w:pPr>
            <w:r w:rsidRPr="00BB441C">
              <w:rPr>
                <w:szCs w:val="24"/>
              </w:rPr>
              <w:t>Elective position</w:t>
            </w:r>
          </w:p>
        </w:tc>
      </w:tr>
      <w:tr w:rsidR="00F32837" w:rsidRPr="00BB441C" w14:paraId="22B64EE2" w14:textId="77777777" w:rsidTr="00AE3FA5">
        <w:trPr>
          <w:trHeight w:val="413"/>
        </w:trPr>
        <w:tc>
          <w:tcPr>
            <w:tcW w:w="502" w:type="pct"/>
            <w:tcBorders>
              <w:top w:val="single" w:sz="4" w:space="0" w:color="000000"/>
              <w:left w:val="single" w:sz="4" w:space="0" w:color="000000"/>
              <w:bottom w:val="single" w:sz="4" w:space="0" w:color="000000"/>
            </w:tcBorders>
          </w:tcPr>
          <w:p w14:paraId="6F42C8CB" w14:textId="1A45D73D" w:rsidR="00F32837" w:rsidRPr="00BB441C" w:rsidRDefault="00F32837" w:rsidP="008D3257">
            <w:pPr>
              <w:pStyle w:val="Bullet"/>
              <w:numPr>
                <w:ilvl w:val="0"/>
                <w:numId w:val="0"/>
              </w:numPr>
              <w:spacing w:line="360" w:lineRule="auto"/>
              <w:jc w:val="both"/>
              <w:rPr>
                <w:szCs w:val="24"/>
              </w:rPr>
            </w:pPr>
            <w:r w:rsidRPr="00BB441C">
              <w:rPr>
                <w:szCs w:val="24"/>
              </w:rPr>
              <w:lastRenderedPageBreak/>
              <w:t>Nominees</w:t>
            </w:r>
          </w:p>
        </w:tc>
        <w:tc>
          <w:tcPr>
            <w:tcW w:w="823" w:type="pct"/>
            <w:tcBorders>
              <w:top w:val="single" w:sz="4" w:space="0" w:color="000000"/>
              <w:left w:val="single" w:sz="4" w:space="0" w:color="000000"/>
              <w:bottom w:val="single" w:sz="4" w:space="0" w:color="000000"/>
            </w:tcBorders>
            <w:shd w:val="clear" w:color="auto" w:fill="auto"/>
          </w:tcPr>
          <w:p w14:paraId="701DF992" w14:textId="26E55FAE" w:rsidR="00F32837" w:rsidRPr="00BB441C" w:rsidRDefault="00F32837" w:rsidP="008D3257">
            <w:pPr>
              <w:pStyle w:val="Bullet"/>
              <w:numPr>
                <w:ilvl w:val="0"/>
                <w:numId w:val="0"/>
              </w:numPr>
              <w:spacing w:line="360" w:lineRule="auto"/>
              <w:jc w:val="both"/>
              <w:rPr>
                <w:szCs w:val="24"/>
              </w:rPr>
            </w:pPr>
            <w:r w:rsidRPr="00BB441C">
              <w:rPr>
                <w:szCs w:val="24"/>
              </w:rPr>
              <w:t>Name</w:t>
            </w:r>
          </w:p>
        </w:tc>
        <w:tc>
          <w:tcPr>
            <w:tcW w:w="926" w:type="pct"/>
            <w:tcBorders>
              <w:top w:val="single" w:sz="4" w:space="0" w:color="000000"/>
              <w:left w:val="single" w:sz="4" w:space="0" w:color="000000"/>
              <w:bottom w:val="single" w:sz="4" w:space="0" w:color="000000"/>
            </w:tcBorders>
            <w:shd w:val="clear" w:color="auto" w:fill="auto"/>
          </w:tcPr>
          <w:p w14:paraId="48FC508C" w14:textId="1DA85148" w:rsidR="00F32837" w:rsidRPr="00BB441C" w:rsidRDefault="00F32837"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40" w:type="pct"/>
            <w:tcBorders>
              <w:top w:val="single" w:sz="4" w:space="0" w:color="000000"/>
              <w:left w:val="single" w:sz="4" w:space="0" w:color="000000"/>
              <w:bottom w:val="single" w:sz="4" w:space="0" w:color="000000"/>
            </w:tcBorders>
          </w:tcPr>
          <w:p w14:paraId="12AAE41A" w14:textId="77777777" w:rsidR="00F32837" w:rsidRPr="00BB441C" w:rsidRDefault="00F32837" w:rsidP="008D3257">
            <w:pPr>
              <w:pStyle w:val="Bullet"/>
              <w:numPr>
                <w:ilvl w:val="0"/>
                <w:numId w:val="0"/>
              </w:numPr>
              <w:spacing w:line="360" w:lineRule="auto"/>
              <w:jc w:val="both"/>
              <w:rPr>
                <w:szCs w:val="24"/>
              </w:rPr>
            </w:pPr>
            <w:r w:rsidRPr="00BB441C">
              <w:rPr>
                <w:szCs w:val="24"/>
              </w:rPr>
              <w:t>Not null</w:t>
            </w:r>
          </w:p>
        </w:tc>
        <w:tc>
          <w:tcPr>
            <w:tcW w:w="710" w:type="pct"/>
            <w:tcBorders>
              <w:top w:val="single" w:sz="4" w:space="0" w:color="000000"/>
              <w:left w:val="single" w:sz="4" w:space="0" w:color="000000"/>
              <w:bottom w:val="single" w:sz="4" w:space="0" w:color="000000"/>
              <w:right w:val="single" w:sz="4" w:space="0" w:color="000000"/>
            </w:tcBorders>
            <w:shd w:val="clear" w:color="auto" w:fill="auto"/>
          </w:tcPr>
          <w:p w14:paraId="40FD79BC" w14:textId="77777777" w:rsidR="00F32837" w:rsidRPr="00BB441C" w:rsidRDefault="00F32837" w:rsidP="008D3257">
            <w:pPr>
              <w:pStyle w:val="Bullet"/>
              <w:numPr>
                <w:ilvl w:val="0"/>
                <w:numId w:val="0"/>
              </w:numPr>
              <w:spacing w:line="360" w:lineRule="auto"/>
              <w:jc w:val="both"/>
              <w:rPr>
                <w:szCs w:val="24"/>
              </w:rPr>
            </w:pPr>
          </w:p>
        </w:tc>
        <w:tc>
          <w:tcPr>
            <w:tcW w:w="633" w:type="pct"/>
            <w:tcBorders>
              <w:top w:val="single" w:sz="4" w:space="0" w:color="000000"/>
              <w:left w:val="single" w:sz="4" w:space="0" w:color="000000"/>
              <w:bottom w:val="single" w:sz="4" w:space="0" w:color="000000"/>
              <w:right w:val="single" w:sz="4" w:space="0" w:color="000000"/>
            </w:tcBorders>
          </w:tcPr>
          <w:p w14:paraId="5733F54A" w14:textId="77777777" w:rsidR="00F32837" w:rsidRPr="00BB441C" w:rsidRDefault="00F32837" w:rsidP="008D3257">
            <w:pPr>
              <w:pStyle w:val="Bullet"/>
              <w:numPr>
                <w:ilvl w:val="0"/>
                <w:numId w:val="0"/>
              </w:numPr>
              <w:spacing w:line="360" w:lineRule="auto"/>
              <w:jc w:val="both"/>
              <w:rPr>
                <w:szCs w:val="24"/>
              </w:rPr>
            </w:pPr>
          </w:p>
        </w:tc>
        <w:tc>
          <w:tcPr>
            <w:tcW w:w="865" w:type="pct"/>
            <w:tcBorders>
              <w:top w:val="single" w:sz="4" w:space="0" w:color="000000"/>
              <w:left w:val="single" w:sz="4" w:space="0" w:color="000000"/>
              <w:bottom w:val="single" w:sz="4" w:space="0" w:color="000000"/>
              <w:right w:val="single" w:sz="4" w:space="0" w:color="000000"/>
            </w:tcBorders>
          </w:tcPr>
          <w:p w14:paraId="7F560978" w14:textId="15391A4E" w:rsidR="00F32837" w:rsidRPr="00BB441C" w:rsidRDefault="00B35D76" w:rsidP="008D3257">
            <w:pPr>
              <w:pStyle w:val="Bullet"/>
              <w:numPr>
                <w:ilvl w:val="0"/>
                <w:numId w:val="0"/>
              </w:numPr>
              <w:spacing w:line="360" w:lineRule="auto"/>
              <w:jc w:val="both"/>
              <w:rPr>
                <w:szCs w:val="24"/>
              </w:rPr>
            </w:pPr>
            <w:r w:rsidRPr="00BB441C">
              <w:rPr>
                <w:szCs w:val="24"/>
              </w:rPr>
              <w:t>Nominees name</w:t>
            </w:r>
          </w:p>
        </w:tc>
      </w:tr>
      <w:tr w:rsidR="00F32837" w:rsidRPr="00BB441C" w14:paraId="7A2AEB27" w14:textId="77777777" w:rsidTr="00AE3FA5">
        <w:trPr>
          <w:trHeight w:val="350"/>
        </w:trPr>
        <w:tc>
          <w:tcPr>
            <w:tcW w:w="502" w:type="pct"/>
            <w:tcBorders>
              <w:top w:val="single" w:sz="4" w:space="0" w:color="000000"/>
              <w:left w:val="single" w:sz="4" w:space="0" w:color="000000"/>
              <w:bottom w:val="single" w:sz="4" w:space="0" w:color="000000"/>
            </w:tcBorders>
          </w:tcPr>
          <w:p w14:paraId="46FD0B8B" w14:textId="4C46C997" w:rsidR="00F32837" w:rsidRPr="00BB441C" w:rsidRDefault="00F32837" w:rsidP="008D3257">
            <w:pPr>
              <w:pStyle w:val="Bullet"/>
              <w:numPr>
                <w:ilvl w:val="0"/>
                <w:numId w:val="0"/>
              </w:numPr>
              <w:spacing w:line="360" w:lineRule="auto"/>
              <w:jc w:val="both"/>
              <w:rPr>
                <w:szCs w:val="24"/>
              </w:rPr>
            </w:pPr>
            <w:r w:rsidRPr="00BB441C">
              <w:rPr>
                <w:szCs w:val="24"/>
              </w:rPr>
              <w:t>Nominees</w:t>
            </w:r>
          </w:p>
        </w:tc>
        <w:tc>
          <w:tcPr>
            <w:tcW w:w="823" w:type="pct"/>
            <w:tcBorders>
              <w:top w:val="single" w:sz="4" w:space="0" w:color="000000"/>
              <w:left w:val="single" w:sz="4" w:space="0" w:color="000000"/>
              <w:bottom w:val="single" w:sz="4" w:space="0" w:color="000000"/>
            </w:tcBorders>
            <w:shd w:val="clear" w:color="auto" w:fill="auto"/>
          </w:tcPr>
          <w:p w14:paraId="74B0AC5C" w14:textId="63E137BC" w:rsidR="00F32837" w:rsidRPr="00BB441C" w:rsidRDefault="00F32837" w:rsidP="008D3257">
            <w:pPr>
              <w:pStyle w:val="Bullet"/>
              <w:numPr>
                <w:ilvl w:val="0"/>
                <w:numId w:val="0"/>
              </w:numPr>
              <w:spacing w:line="360" w:lineRule="auto"/>
              <w:jc w:val="both"/>
              <w:rPr>
                <w:szCs w:val="24"/>
              </w:rPr>
            </w:pPr>
            <w:r w:rsidRPr="00BB441C">
              <w:rPr>
                <w:szCs w:val="24"/>
              </w:rPr>
              <w:t>Course</w:t>
            </w:r>
          </w:p>
        </w:tc>
        <w:tc>
          <w:tcPr>
            <w:tcW w:w="926" w:type="pct"/>
            <w:tcBorders>
              <w:top w:val="single" w:sz="4" w:space="0" w:color="000000"/>
              <w:left w:val="single" w:sz="4" w:space="0" w:color="000000"/>
              <w:bottom w:val="single" w:sz="4" w:space="0" w:color="000000"/>
            </w:tcBorders>
            <w:shd w:val="clear" w:color="auto" w:fill="auto"/>
          </w:tcPr>
          <w:p w14:paraId="38D12F99" w14:textId="77777777" w:rsidR="00F32837" w:rsidRPr="00BB441C" w:rsidRDefault="00F32837"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40" w:type="pct"/>
            <w:tcBorders>
              <w:top w:val="single" w:sz="4" w:space="0" w:color="000000"/>
              <w:left w:val="single" w:sz="4" w:space="0" w:color="000000"/>
              <w:bottom w:val="single" w:sz="4" w:space="0" w:color="000000"/>
            </w:tcBorders>
          </w:tcPr>
          <w:p w14:paraId="4C1BC2E5" w14:textId="07B4256D" w:rsidR="00F32837" w:rsidRPr="00BB441C" w:rsidRDefault="00F32837" w:rsidP="008D3257">
            <w:pPr>
              <w:pStyle w:val="Bullet"/>
              <w:numPr>
                <w:ilvl w:val="0"/>
                <w:numId w:val="0"/>
              </w:numPr>
              <w:spacing w:line="360" w:lineRule="auto"/>
              <w:jc w:val="both"/>
              <w:rPr>
                <w:szCs w:val="24"/>
              </w:rPr>
            </w:pPr>
            <w:r w:rsidRPr="00BB441C">
              <w:rPr>
                <w:szCs w:val="24"/>
              </w:rPr>
              <w:t>Not null</w:t>
            </w:r>
          </w:p>
        </w:tc>
        <w:tc>
          <w:tcPr>
            <w:tcW w:w="710" w:type="pct"/>
            <w:tcBorders>
              <w:top w:val="single" w:sz="4" w:space="0" w:color="000000"/>
              <w:left w:val="single" w:sz="4" w:space="0" w:color="000000"/>
              <w:bottom w:val="single" w:sz="4" w:space="0" w:color="000000"/>
              <w:right w:val="single" w:sz="4" w:space="0" w:color="000000"/>
            </w:tcBorders>
            <w:shd w:val="clear" w:color="auto" w:fill="auto"/>
          </w:tcPr>
          <w:p w14:paraId="60109B83" w14:textId="77777777" w:rsidR="00F32837" w:rsidRPr="00BB441C" w:rsidRDefault="00F32837" w:rsidP="008D3257">
            <w:pPr>
              <w:pStyle w:val="Bullet"/>
              <w:numPr>
                <w:ilvl w:val="0"/>
                <w:numId w:val="0"/>
              </w:numPr>
              <w:spacing w:line="360" w:lineRule="auto"/>
              <w:jc w:val="both"/>
              <w:rPr>
                <w:szCs w:val="24"/>
              </w:rPr>
            </w:pPr>
          </w:p>
        </w:tc>
        <w:tc>
          <w:tcPr>
            <w:tcW w:w="633" w:type="pct"/>
            <w:tcBorders>
              <w:top w:val="single" w:sz="4" w:space="0" w:color="000000"/>
              <w:left w:val="single" w:sz="4" w:space="0" w:color="000000"/>
              <w:bottom w:val="single" w:sz="4" w:space="0" w:color="000000"/>
              <w:right w:val="single" w:sz="4" w:space="0" w:color="000000"/>
            </w:tcBorders>
          </w:tcPr>
          <w:p w14:paraId="782AE600" w14:textId="77777777" w:rsidR="00F32837" w:rsidRPr="00BB441C" w:rsidRDefault="00F32837" w:rsidP="008D3257">
            <w:pPr>
              <w:pStyle w:val="Bullet"/>
              <w:numPr>
                <w:ilvl w:val="0"/>
                <w:numId w:val="0"/>
              </w:numPr>
              <w:spacing w:line="360" w:lineRule="auto"/>
              <w:jc w:val="both"/>
              <w:rPr>
                <w:szCs w:val="24"/>
              </w:rPr>
            </w:pPr>
          </w:p>
        </w:tc>
        <w:tc>
          <w:tcPr>
            <w:tcW w:w="865" w:type="pct"/>
            <w:tcBorders>
              <w:top w:val="single" w:sz="4" w:space="0" w:color="000000"/>
              <w:left w:val="single" w:sz="4" w:space="0" w:color="000000"/>
              <w:bottom w:val="single" w:sz="4" w:space="0" w:color="000000"/>
              <w:right w:val="single" w:sz="4" w:space="0" w:color="000000"/>
            </w:tcBorders>
          </w:tcPr>
          <w:p w14:paraId="20C6800B" w14:textId="02A31AD7" w:rsidR="00F32837" w:rsidRPr="00BB441C" w:rsidRDefault="00B35D76" w:rsidP="008D3257">
            <w:pPr>
              <w:pStyle w:val="Bullet"/>
              <w:numPr>
                <w:ilvl w:val="0"/>
                <w:numId w:val="0"/>
              </w:numPr>
              <w:spacing w:line="360" w:lineRule="auto"/>
              <w:jc w:val="both"/>
              <w:rPr>
                <w:szCs w:val="24"/>
              </w:rPr>
            </w:pPr>
            <w:r w:rsidRPr="00BB441C">
              <w:rPr>
                <w:szCs w:val="24"/>
              </w:rPr>
              <w:t>Nominee’s course</w:t>
            </w:r>
          </w:p>
        </w:tc>
      </w:tr>
      <w:tr w:rsidR="00F32837" w:rsidRPr="00BB441C" w14:paraId="1859FA1F" w14:textId="77777777" w:rsidTr="00AE3FA5">
        <w:trPr>
          <w:trHeight w:val="278"/>
        </w:trPr>
        <w:tc>
          <w:tcPr>
            <w:tcW w:w="502" w:type="pct"/>
            <w:tcBorders>
              <w:top w:val="single" w:sz="4" w:space="0" w:color="000000"/>
              <w:left w:val="single" w:sz="4" w:space="0" w:color="000000"/>
              <w:bottom w:val="single" w:sz="4" w:space="0" w:color="000000"/>
            </w:tcBorders>
          </w:tcPr>
          <w:p w14:paraId="5B8C2A1B" w14:textId="581421DA" w:rsidR="00F32837" w:rsidRPr="00BB441C" w:rsidRDefault="00F32837" w:rsidP="008D3257">
            <w:pPr>
              <w:pStyle w:val="Bullet"/>
              <w:numPr>
                <w:ilvl w:val="0"/>
                <w:numId w:val="0"/>
              </w:numPr>
              <w:spacing w:line="360" w:lineRule="auto"/>
              <w:jc w:val="both"/>
              <w:rPr>
                <w:szCs w:val="24"/>
              </w:rPr>
            </w:pPr>
            <w:r w:rsidRPr="00BB441C">
              <w:rPr>
                <w:szCs w:val="24"/>
              </w:rPr>
              <w:t>Nominees</w:t>
            </w:r>
          </w:p>
        </w:tc>
        <w:tc>
          <w:tcPr>
            <w:tcW w:w="823" w:type="pct"/>
            <w:tcBorders>
              <w:top w:val="single" w:sz="4" w:space="0" w:color="000000"/>
              <w:left w:val="single" w:sz="4" w:space="0" w:color="000000"/>
              <w:bottom w:val="single" w:sz="4" w:space="0" w:color="000000"/>
            </w:tcBorders>
            <w:shd w:val="clear" w:color="auto" w:fill="auto"/>
          </w:tcPr>
          <w:p w14:paraId="2B38403A" w14:textId="63A5DF9A" w:rsidR="00F32837" w:rsidRPr="00BB441C" w:rsidRDefault="00F32837" w:rsidP="008D3257">
            <w:pPr>
              <w:pStyle w:val="Bullet"/>
              <w:numPr>
                <w:ilvl w:val="0"/>
                <w:numId w:val="0"/>
              </w:numPr>
              <w:spacing w:line="360" w:lineRule="auto"/>
              <w:jc w:val="both"/>
              <w:rPr>
                <w:szCs w:val="24"/>
              </w:rPr>
            </w:pPr>
            <w:r w:rsidRPr="00BB441C">
              <w:rPr>
                <w:szCs w:val="24"/>
              </w:rPr>
              <w:t>Year</w:t>
            </w:r>
          </w:p>
        </w:tc>
        <w:tc>
          <w:tcPr>
            <w:tcW w:w="926" w:type="pct"/>
            <w:tcBorders>
              <w:top w:val="single" w:sz="4" w:space="0" w:color="000000"/>
              <w:left w:val="single" w:sz="4" w:space="0" w:color="000000"/>
              <w:bottom w:val="single" w:sz="4" w:space="0" w:color="000000"/>
            </w:tcBorders>
            <w:shd w:val="clear" w:color="auto" w:fill="auto"/>
          </w:tcPr>
          <w:p w14:paraId="2804B28F" w14:textId="46614907" w:rsidR="00F32837" w:rsidRPr="00BB441C" w:rsidRDefault="00F32837" w:rsidP="008D3257">
            <w:pPr>
              <w:pStyle w:val="Bullet"/>
              <w:numPr>
                <w:ilvl w:val="0"/>
                <w:numId w:val="0"/>
              </w:numPr>
              <w:spacing w:line="360" w:lineRule="auto"/>
              <w:jc w:val="both"/>
              <w:rPr>
                <w:szCs w:val="24"/>
              </w:rPr>
            </w:pPr>
            <w:r w:rsidRPr="00BB441C">
              <w:rPr>
                <w:szCs w:val="24"/>
              </w:rPr>
              <w:t>Date</w:t>
            </w:r>
          </w:p>
        </w:tc>
        <w:tc>
          <w:tcPr>
            <w:tcW w:w="540" w:type="pct"/>
            <w:tcBorders>
              <w:top w:val="single" w:sz="4" w:space="0" w:color="000000"/>
              <w:left w:val="single" w:sz="4" w:space="0" w:color="000000"/>
              <w:bottom w:val="single" w:sz="4" w:space="0" w:color="000000"/>
            </w:tcBorders>
          </w:tcPr>
          <w:p w14:paraId="5742E859" w14:textId="77777777" w:rsidR="00F32837" w:rsidRPr="00BB441C" w:rsidRDefault="00F32837" w:rsidP="008D3257">
            <w:pPr>
              <w:pStyle w:val="Bullet"/>
              <w:numPr>
                <w:ilvl w:val="0"/>
                <w:numId w:val="0"/>
              </w:numPr>
              <w:spacing w:line="360" w:lineRule="auto"/>
              <w:jc w:val="both"/>
              <w:rPr>
                <w:szCs w:val="24"/>
              </w:rPr>
            </w:pPr>
            <w:r w:rsidRPr="00BB441C">
              <w:rPr>
                <w:szCs w:val="24"/>
              </w:rPr>
              <w:t>Not null</w:t>
            </w:r>
          </w:p>
        </w:tc>
        <w:tc>
          <w:tcPr>
            <w:tcW w:w="710" w:type="pct"/>
            <w:tcBorders>
              <w:top w:val="single" w:sz="4" w:space="0" w:color="000000"/>
              <w:left w:val="single" w:sz="4" w:space="0" w:color="000000"/>
              <w:bottom w:val="single" w:sz="4" w:space="0" w:color="000000"/>
              <w:right w:val="single" w:sz="4" w:space="0" w:color="000000"/>
            </w:tcBorders>
            <w:shd w:val="clear" w:color="auto" w:fill="auto"/>
          </w:tcPr>
          <w:p w14:paraId="3CD8745A" w14:textId="77777777" w:rsidR="00F32837" w:rsidRPr="00BB441C" w:rsidRDefault="00F32837" w:rsidP="008D3257">
            <w:pPr>
              <w:pStyle w:val="Bullet"/>
              <w:numPr>
                <w:ilvl w:val="0"/>
                <w:numId w:val="0"/>
              </w:numPr>
              <w:spacing w:line="360" w:lineRule="auto"/>
              <w:jc w:val="both"/>
              <w:rPr>
                <w:szCs w:val="24"/>
              </w:rPr>
            </w:pPr>
          </w:p>
        </w:tc>
        <w:tc>
          <w:tcPr>
            <w:tcW w:w="633" w:type="pct"/>
            <w:tcBorders>
              <w:top w:val="single" w:sz="4" w:space="0" w:color="000000"/>
              <w:left w:val="single" w:sz="4" w:space="0" w:color="000000"/>
              <w:bottom w:val="single" w:sz="4" w:space="0" w:color="000000"/>
              <w:right w:val="single" w:sz="4" w:space="0" w:color="000000"/>
            </w:tcBorders>
          </w:tcPr>
          <w:p w14:paraId="56F46840" w14:textId="77777777" w:rsidR="00F32837" w:rsidRPr="00BB441C" w:rsidRDefault="00F32837" w:rsidP="008D3257">
            <w:pPr>
              <w:pStyle w:val="Bullet"/>
              <w:numPr>
                <w:ilvl w:val="0"/>
                <w:numId w:val="0"/>
              </w:numPr>
              <w:spacing w:line="360" w:lineRule="auto"/>
              <w:jc w:val="both"/>
              <w:rPr>
                <w:szCs w:val="24"/>
              </w:rPr>
            </w:pPr>
          </w:p>
        </w:tc>
        <w:tc>
          <w:tcPr>
            <w:tcW w:w="865" w:type="pct"/>
            <w:tcBorders>
              <w:top w:val="single" w:sz="4" w:space="0" w:color="000000"/>
              <w:left w:val="single" w:sz="4" w:space="0" w:color="000000"/>
              <w:bottom w:val="single" w:sz="4" w:space="0" w:color="000000"/>
              <w:right w:val="single" w:sz="4" w:space="0" w:color="000000"/>
            </w:tcBorders>
          </w:tcPr>
          <w:p w14:paraId="79504AFE" w14:textId="3C9680C1" w:rsidR="00F32837" w:rsidRPr="00BB441C" w:rsidRDefault="00946EE1" w:rsidP="008D3257">
            <w:pPr>
              <w:pStyle w:val="Bullet"/>
              <w:numPr>
                <w:ilvl w:val="0"/>
                <w:numId w:val="0"/>
              </w:numPr>
              <w:spacing w:line="360" w:lineRule="auto"/>
              <w:jc w:val="both"/>
              <w:rPr>
                <w:szCs w:val="24"/>
              </w:rPr>
            </w:pPr>
            <w:r w:rsidRPr="00BB441C">
              <w:rPr>
                <w:szCs w:val="24"/>
              </w:rPr>
              <w:t>Academic year</w:t>
            </w:r>
          </w:p>
        </w:tc>
      </w:tr>
      <w:tr w:rsidR="00F32837" w:rsidRPr="00BB441C" w14:paraId="35B06F74" w14:textId="77777777" w:rsidTr="00AE3FA5">
        <w:trPr>
          <w:trHeight w:val="395"/>
        </w:trPr>
        <w:tc>
          <w:tcPr>
            <w:tcW w:w="502" w:type="pct"/>
            <w:tcBorders>
              <w:top w:val="single" w:sz="4" w:space="0" w:color="000000"/>
              <w:left w:val="single" w:sz="4" w:space="0" w:color="000000"/>
              <w:bottom w:val="single" w:sz="4" w:space="0" w:color="000000"/>
            </w:tcBorders>
          </w:tcPr>
          <w:p w14:paraId="4EDD36E0" w14:textId="61E78944" w:rsidR="00F32837" w:rsidRPr="00BB441C" w:rsidRDefault="00F32837" w:rsidP="008D3257">
            <w:pPr>
              <w:pStyle w:val="Bullet"/>
              <w:numPr>
                <w:ilvl w:val="0"/>
                <w:numId w:val="0"/>
              </w:numPr>
              <w:spacing w:line="360" w:lineRule="auto"/>
              <w:jc w:val="both"/>
              <w:rPr>
                <w:szCs w:val="24"/>
              </w:rPr>
            </w:pPr>
            <w:r w:rsidRPr="00BB441C">
              <w:rPr>
                <w:szCs w:val="24"/>
              </w:rPr>
              <w:t>Nominees</w:t>
            </w:r>
          </w:p>
        </w:tc>
        <w:tc>
          <w:tcPr>
            <w:tcW w:w="823" w:type="pct"/>
            <w:tcBorders>
              <w:top w:val="single" w:sz="4" w:space="0" w:color="000000"/>
              <w:left w:val="single" w:sz="4" w:space="0" w:color="000000"/>
              <w:bottom w:val="single" w:sz="4" w:space="0" w:color="000000"/>
            </w:tcBorders>
            <w:shd w:val="clear" w:color="auto" w:fill="auto"/>
          </w:tcPr>
          <w:p w14:paraId="178F1162" w14:textId="4EAD4437" w:rsidR="00F32837" w:rsidRPr="00BB441C" w:rsidRDefault="00F32837" w:rsidP="008D3257">
            <w:pPr>
              <w:pStyle w:val="Bullet"/>
              <w:numPr>
                <w:ilvl w:val="0"/>
                <w:numId w:val="0"/>
              </w:numPr>
              <w:spacing w:line="360" w:lineRule="auto"/>
              <w:jc w:val="both"/>
              <w:rPr>
                <w:szCs w:val="24"/>
              </w:rPr>
            </w:pPr>
            <w:r w:rsidRPr="00BB441C">
              <w:rPr>
                <w:szCs w:val="24"/>
              </w:rPr>
              <w:t>Stud_id</w:t>
            </w:r>
          </w:p>
        </w:tc>
        <w:tc>
          <w:tcPr>
            <w:tcW w:w="926" w:type="pct"/>
            <w:tcBorders>
              <w:top w:val="single" w:sz="4" w:space="0" w:color="000000"/>
              <w:left w:val="single" w:sz="4" w:space="0" w:color="000000"/>
              <w:bottom w:val="single" w:sz="4" w:space="0" w:color="000000"/>
            </w:tcBorders>
            <w:shd w:val="clear" w:color="auto" w:fill="auto"/>
          </w:tcPr>
          <w:p w14:paraId="669AA68E" w14:textId="3DC8A14A" w:rsidR="00F32837" w:rsidRPr="00BB441C" w:rsidRDefault="00F32837" w:rsidP="008D3257">
            <w:pPr>
              <w:pStyle w:val="Bullet"/>
              <w:numPr>
                <w:ilvl w:val="0"/>
                <w:numId w:val="0"/>
              </w:numPr>
              <w:spacing w:line="360" w:lineRule="auto"/>
              <w:jc w:val="both"/>
              <w:rPr>
                <w:szCs w:val="24"/>
              </w:rPr>
            </w:pPr>
            <w:r w:rsidRPr="00BB441C">
              <w:rPr>
                <w:szCs w:val="24"/>
              </w:rPr>
              <w:t>int</w:t>
            </w:r>
          </w:p>
        </w:tc>
        <w:tc>
          <w:tcPr>
            <w:tcW w:w="540" w:type="pct"/>
            <w:tcBorders>
              <w:top w:val="single" w:sz="4" w:space="0" w:color="000000"/>
              <w:left w:val="single" w:sz="4" w:space="0" w:color="000000"/>
              <w:bottom w:val="single" w:sz="4" w:space="0" w:color="000000"/>
            </w:tcBorders>
          </w:tcPr>
          <w:p w14:paraId="55F47A24" w14:textId="77777777" w:rsidR="00F32837" w:rsidRPr="00BB441C" w:rsidRDefault="00F32837" w:rsidP="008D3257">
            <w:pPr>
              <w:pStyle w:val="Bullet"/>
              <w:numPr>
                <w:ilvl w:val="0"/>
                <w:numId w:val="0"/>
              </w:numPr>
              <w:spacing w:line="360" w:lineRule="auto"/>
              <w:jc w:val="both"/>
              <w:rPr>
                <w:szCs w:val="24"/>
              </w:rPr>
            </w:pPr>
            <w:r w:rsidRPr="00BB441C">
              <w:rPr>
                <w:szCs w:val="24"/>
              </w:rPr>
              <w:t>Not null</w:t>
            </w:r>
          </w:p>
        </w:tc>
        <w:tc>
          <w:tcPr>
            <w:tcW w:w="710" w:type="pct"/>
            <w:tcBorders>
              <w:top w:val="single" w:sz="4" w:space="0" w:color="000000"/>
              <w:left w:val="single" w:sz="4" w:space="0" w:color="000000"/>
              <w:bottom w:val="single" w:sz="4" w:space="0" w:color="000000"/>
              <w:right w:val="single" w:sz="4" w:space="0" w:color="000000"/>
            </w:tcBorders>
            <w:shd w:val="clear" w:color="auto" w:fill="auto"/>
          </w:tcPr>
          <w:p w14:paraId="1EFE87C7" w14:textId="197759AE" w:rsidR="00F32837" w:rsidRPr="00BB441C" w:rsidRDefault="00F32837" w:rsidP="008D3257">
            <w:pPr>
              <w:pStyle w:val="Bullet"/>
              <w:numPr>
                <w:ilvl w:val="0"/>
                <w:numId w:val="0"/>
              </w:numPr>
              <w:spacing w:line="360" w:lineRule="auto"/>
              <w:jc w:val="both"/>
              <w:rPr>
                <w:szCs w:val="24"/>
              </w:rPr>
            </w:pPr>
            <w:r w:rsidRPr="00BB441C">
              <w:rPr>
                <w:szCs w:val="24"/>
              </w:rPr>
              <w:t>Primary key</w:t>
            </w:r>
          </w:p>
        </w:tc>
        <w:tc>
          <w:tcPr>
            <w:tcW w:w="633" w:type="pct"/>
            <w:tcBorders>
              <w:top w:val="single" w:sz="4" w:space="0" w:color="000000"/>
              <w:left w:val="single" w:sz="4" w:space="0" w:color="000000"/>
              <w:bottom w:val="single" w:sz="4" w:space="0" w:color="000000"/>
              <w:right w:val="single" w:sz="4" w:space="0" w:color="000000"/>
            </w:tcBorders>
          </w:tcPr>
          <w:p w14:paraId="25ABA8D3" w14:textId="77777777" w:rsidR="00F32837" w:rsidRPr="00BB441C" w:rsidRDefault="00F32837" w:rsidP="008D3257">
            <w:pPr>
              <w:pStyle w:val="Bullet"/>
              <w:numPr>
                <w:ilvl w:val="0"/>
                <w:numId w:val="0"/>
              </w:numPr>
              <w:spacing w:line="360" w:lineRule="auto"/>
              <w:jc w:val="both"/>
              <w:rPr>
                <w:szCs w:val="24"/>
              </w:rPr>
            </w:pPr>
          </w:p>
        </w:tc>
        <w:tc>
          <w:tcPr>
            <w:tcW w:w="865" w:type="pct"/>
            <w:tcBorders>
              <w:top w:val="single" w:sz="4" w:space="0" w:color="000000"/>
              <w:left w:val="single" w:sz="4" w:space="0" w:color="000000"/>
              <w:bottom w:val="single" w:sz="4" w:space="0" w:color="000000"/>
              <w:right w:val="single" w:sz="4" w:space="0" w:color="000000"/>
            </w:tcBorders>
          </w:tcPr>
          <w:p w14:paraId="45785DBA" w14:textId="53C1F489" w:rsidR="00F32837" w:rsidRPr="00BB441C" w:rsidRDefault="00946EE1" w:rsidP="008D3257">
            <w:pPr>
              <w:pStyle w:val="Bullet"/>
              <w:numPr>
                <w:ilvl w:val="0"/>
                <w:numId w:val="0"/>
              </w:numPr>
              <w:spacing w:line="360" w:lineRule="auto"/>
              <w:jc w:val="both"/>
              <w:rPr>
                <w:szCs w:val="24"/>
              </w:rPr>
            </w:pPr>
            <w:r w:rsidRPr="00BB441C">
              <w:rPr>
                <w:szCs w:val="24"/>
              </w:rPr>
              <w:t>Student’s id</w:t>
            </w:r>
          </w:p>
        </w:tc>
      </w:tr>
    </w:tbl>
    <w:p w14:paraId="0FCBB510" w14:textId="14EDF2DE" w:rsidR="00A60A8A" w:rsidRPr="00BB441C" w:rsidRDefault="00A60A8A" w:rsidP="008D3257">
      <w:pPr>
        <w:jc w:val="both"/>
        <w:rPr>
          <w:rFonts w:ascii="Times New Roman" w:hAnsi="Times New Roman" w:cs="Times New Roman"/>
          <w:sz w:val="24"/>
          <w:szCs w:val="24"/>
        </w:rPr>
      </w:pPr>
    </w:p>
    <w:p w14:paraId="38B40EA2" w14:textId="54AC150C" w:rsidR="00A60A8A" w:rsidRPr="00BB441C" w:rsidRDefault="00946EE1" w:rsidP="008D3257">
      <w:pPr>
        <w:pStyle w:val="Bullet"/>
        <w:numPr>
          <w:ilvl w:val="0"/>
          <w:numId w:val="0"/>
        </w:numPr>
        <w:tabs>
          <w:tab w:val="left" w:pos="1170"/>
        </w:tabs>
        <w:spacing w:line="360" w:lineRule="auto"/>
        <w:jc w:val="both"/>
        <w:rPr>
          <w:b/>
          <w:bCs/>
          <w:szCs w:val="24"/>
        </w:rPr>
      </w:pPr>
      <w:r w:rsidRPr="00BB441C">
        <w:rPr>
          <w:b/>
          <w:bCs/>
          <w:szCs w:val="24"/>
        </w:rPr>
        <w:t>ORGANIZATION</w:t>
      </w:r>
    </w:p>
    <w:tbl>
      <w:tblPr>
        <w:tblW w:w="5340" w:type="pct"/>
        <w:tblLook w:val="0000" w:firstRow="0" w:lastRow="0" w:firstColumn="0" w:lastColumn="0" w:noHBand="0" w:noVBand="0"/>
      </w:tblPr>
      <w:tblGrid>
        <w:gridCol w:w="1469"/>
        <w:gridCol w:w="1565"/>
        <w:gridCol w:w="1772"/>
        <w:gridCol w:w="1043"/>
        <w:gridCol w:w="1298"/>
        <w:gridCol w:w="1189"/>
        <w:gridCol w:w="1650"/>
      </w:tblGrid>
      <w:tr w:rsidR="00946EE1" w:rsidRPr="00BB441C" w14:paraId="356EAA3C" w14:textId="77777777" w:rsidTr="00946EE1">
        <w:trPr>
          <w:trHeight w:val="58"/>
        </w:trPr>
        <w:tc>
          <w:tcPr>
            <w:tcW w:w="736" w:type="pct"/>
            <w:tcBorders>
              <w:top w:val="single" w:sz="4" w:space="0" w:color="000000"/>
              <w:left w:val="single" w:sz="4" w:space="0" w:color="000000"/>
              <w:bottom w:val="single" w:sz="4" w:space="0" w:color="000000"/>
            </w:tcBorders>
          </w:tcPr>
          <w:p w14:paraId="02FF3273" w14:textId="77777777" w:rsidR="00946EE1" w:rsidRPr="00BB441C" w:rsidRDefault="00946EE1" w:rsidP="008D3257">
            <w:pPr>
              <w:pStyle w:val="Bullet"/>
              <w:numPr>
                <w:ilvl w:val="0"/>
                <w:numId w:val="0"/>
              </w:numPr>
              <w:spacing w:line="360" w:lineRule="auto"/>
              <w:jc w:val="both"/>
              <w:rPr>
                <w:szCs w:val="24"/>
              </w:rPr>
            </w:pPr>
            <w:r w:rsidRPr="00BB441C">
              <w:rPr>
                <w:szCs w:val="24"/>
              </w:rPr>
              <w:t>Entity</w:t>
            </w:r>
          </w:p>
        </w:tc>
        <w:tc>
          <w:tcPr>
            <w:tcW w:w="784" w:type="pct"/>
            <w:tcBorders>
              <w:top w:val="single" w:sz="4" w:space="0" w:color="000000"/>
              <w:left w:val="single" w:sz="4" w:space="0" w:color="000000"/>
              <w:bottom w:val="single" w:sz="4" w:space="0" w:color="000000"/>
            </w:tcBorders>
            <w:shd w:val="clear" w:color="auto" w:fill="auto"/>
          </w:tcPr>
          <w:p w14:paraId="133F1369" w14:textId="77777777" w:rsidR="00946EE1" w:rsidRPr="00BB441C" w:rsidRDefault="00946EE1" w:rsidP="008D3257">
            <w:pPr>
              <w:pStyle w:val="Bullet"/>
              <w:numPr>
                <w:ilvl w:val="0"/>
                <w:numId w:val="0"/>
              </w:numPr>
              <w:spacing w:line="360" w:lineRule="auto"/>
              <w:jc w:val="both"/>
              <w:rPr>
                <w:szCs w:val="24"/>
              </w:rPr>
            </w:pPr>
            <w:r w:rsidRPr="00BB441C">
              <w:rPr>
                <w:szCs w:val="24"/>
              </w:rPr>
              <w:t>Attribute</w:t>
            </w:r>
          </w:p>
        </w:tc>
        <w:tc>
          <w:tcPr>
            <w:tcW w:w="887" w:type="pct"/>
            <w:tcBorders>
              <w:top w:val="single" w:sz="4" w:space="0" w:color="000000"/>
              <w:left w:val="single" w:sz="4" w:space="0" w:color="000000"/>
              <w:bottom w:val="single" w:sz="4" w:space="0" w:color="000000"/>
            </w:tcBorders>
            <w:shd w:val="clear" w:color="auto" w:fill="auto"/>
          </w:tcPr>
          <w:p w14:paraId="75D86E5F" w14:textId="77777777" w:rsidR="00946EE1" w:rsidRPr="00BB441C" w:rsidRDefault="00946EE1" w:rsidP="008D3257">
            <w:pPr>
              <w:pStyle w:val="Bullet"/>
              <w:numPr>
                <w:ilvl w:val="0"/>
                <w:numId w:val="0"/>
              </w:numPr>
              <w:spacing w:line="360" w:lineRule="auto"/>
              <w:jc w:val="both"/>
              <w:rPr>
                <w:szCs w:val="24"/>
              </w:rPr>
            </w:pPr>
            <w:r w:rsidRPr="00BB441C">
              <w:rPr>
                <w:szCs w:val="24"/>
              </w:rPr>
              <w:t>Data type</w:t>
            </w:r>
          </w:p>
        </w:tc>
        <w:tc>
          <w:tcPr>
            <w:tcW w:w="522" w:type="pct"/>
            <w:tcBorders>
              <w:top w:val="single" w:sz="4" w:space="0" w:color="000000"/>
              <w:left w:val="single" w:sz="4" w:space="0" w:color="000000"/>
              <w:bottom w:val="single" w:sz="4" w:space="0" w:color="000000"/>
            </w:tcBorders>
          </w:tcPr>
          <w:p w14:paraId="0B0F3172" w14:textId="77777777" w:rsidR="00946EE1" w:rsidRPr="00BB441C" w:rsidRDefault="00946EE1" w:rsidP="008D3257">
            <w:pPr>
              <w:pStyle w:val="Bullet"/>
              <w:numPr>
                <w:ilvl w:val="0"/>
                <w:numId w:val="0"/>
              </w:numPr>
              <w:spacing w:line="360" w:lineRule="auto"/>
              <w:jc w:val="both"/>
              <w:rPr>
                <w:szCs w:val="24"/>
              </w:rPr>
            </w:pPr>
            <w:r w:rsidRPr="00BB441C">
              <w:rPr>
                <w:szCs w:val="24"/>
              </w:rPr>
              <w:t>Nullable</w:t>
            </w:r>
          </w:p>
        </w:tc>
        <w:tc>
          <w:tcPr>
            <w:tcW w:w="650" w:type="pct"/>
            <w:tcBorders>
              <w:top w:val="single" w:sz="4" w:space="0" w:color="000000"/>
              <w:left w:val="single" w:sz="4" w:space="0" w:color="000000"/>
              <w:bottom w:val="single" w:sz="4" w:space="0" w:color="000000"/>
              <w:right w:val="single" w:sz="4" w:space="0" w:color="000000"/>
            </w:tcBorders>
            <w:shd w:val="clear" w:color="auto" w:fill="auto"/>
          </w:tcPr>
          <w:p w14:paraId="60E88A80" w14:textId="77777777" w:rsidR="00946EE1" w:rsidRPr="00BB441C" w:rsidRDefault="00946EE1" w:rsidP="008D3257">
            <w:pPr>
              <w:pStyle w:val="Bullet"/>
              <w:numPr>
                <w:ilvl w:val="0"/>
                <w:numId w:val="0"/>
              </w:numPr>
              <w:spacing w:line="360" w:lineRule="auto"/>
              <w:jc w:val="both"/>
              <w:rPr>
                <w:szCs w:val="24"/>
              </w:rPr>
            </w:pPr>
            <w:r w:rsidRPr="00BB441C">
              <w:rPr>
                <w:szCs w:val="24"/>
              </w:rPr>
              <w:t>Constraint</w:t>
            </w:r>
          </w:p>
        </w:tc>
        <w:tc>
          <w:tcPr>
            <w:tcW w:w="595" w:type="pct"/>
            <w:tcBorders>
              <w:top w:val="single" w:sz="4" w:space="0" w:color="000000"/>
              <w:left w:val="single" w:sz="4" w:space="0" w:color="000000"/>
              <w:bottom w:val="single" w:sz="4" w:space="0" w:color="000000"/>
              <w:right w:val="single" w:sz="4" w:space="0" w:color="000000"/>
            </w:tcBorders>
          </w:tcPr>
          <w:p w14:paraId="54163128" w14:textId="77777777" w:rsidR="00946EE1" w:rsidRPr="00BB441C" w:rsidRDefault="00946EE1" w:rsidP="008D3257">
            <w:pPr>
              <w:pStyle w:val="Bullet"/>
              <w:numPr>
                <w:ilvl w:val="0"/>
                <w:numId w:val="0"/>
              </w:numPr>
              <w:spacing w:line="360" w:lineRule="auto"/>
              <w:jc w:val="both"/>
              <w:rPr>
                <w:szCs w:val="24"/>
              </w:rPr>
            </w:pPr>
            <w:r w:rsidRPr="00BB441C">
              <w:rPr>
                <w:szCs w:val="24"/>
              </w:rPr>
              <w:t>Reference</w:t>
            </w:r>
          </w:p>
        </w:tc>
        <w:tc>
          <w:tcPr>
            <w:tcW w:w="826" w:type="pct"/>
            <w:tcBorders>
              <w:top w:val="single" w:sz="4" w:space="0" w:color="000000"/>
              <w:left w:val="single" w:sz="4" w:space="0" w:color="000000"/>
              <w:bottom w:val="single" w:sz="4" w:space="0" w:color="000000"/>
              <w:right w:val="single" w:sz="4" w:space="0" w:color="000000"/>
            </w:tcBorders>
          </w:tcPr>
          <w:p w14:paraId="7268B182" w14:textId="77777777" w:rsidR="00946EE1" w:rsidRPr="00BB441C" w:rsidRDefault="00946EE1" w:rsidP="008D3257">
            <w:pPr>
              <w:pStyle w:val="Bullet"/>
              <w:numPr>
                <w:ilvl w:val="0"/>
                <w:numId w:val="0"/>
              </w:numPr>
              <w:spacing w:line="360" w:lineRule="auto"/>
              <w:jc w:val="both"/>
              <w:rPr>
                <w:szCs w:val="24"/>
              </w:rPr>
            </w:pPr>
            <w:r w:rsidRPr="00BB441C">
              <w:rPr>
                <w:szCs w:val="24"/>
              </w:rPr>
              <w:t>Description</w:t>
            </w:r>
          </w:p>
        </w:tc>
      </w:tr>
      <w:tr w:rsidR="00946EE1" w:rsidRPr="00BB441C" w14:paraId="26E6D0C9" w14:textId="77777777" w:rsidTr="00946EE1">
        <w:trPr>
          <w:trHeight w:val="503"/>
        </w:trPr>
        <w:tc>
          <w:tcPr>
            <w:tcW w:w="736" w:type="pct"/>
            <w:tcBorders>
              <w:top w:val="single" w:sz="4" w:space="0" w:color="000000"/>
              <w:left w:val="single" w:sz="4" w:space="0" w:color="000000"/>
              <w:bottom w:val="single" w:sz="4" w:space="0" w:color="000000"/>
            </w:tcBorders>
          </w:tcPr>
          <w:p w14:paraId="718589C0" w14:textId="2D7683F4" w:rsidR="00946EE1" w:rsidRPr="00BB441C" w:rsidRDefault="00946EE1" w:rsidP="008D3257">
            <w:pPr>
              <w:pStyle w:val="Bullet"/>
              <w:numPr>
                <w:ilvl w:val="0"/>
                <w:numId w:val="0"/>
              </w:numPr>
              <w:spacing w:line="360" w:lineRule="auto"/>
              <w:jc w:val="both"/>
              <w:rPr>
                <w:szCs w:val="24"/>
              </w:rPr>
            </w:pPr>
            <w:r w:rsidRPr="00BB441C">
              <w:rPr>
                <w:szCs w:val="24"/>
              </w:rPr>
              <w:t>Organization</w:t>
            </w:r>
          </w:p>
        </w:tc>
        <w:tc>
          <w:tcPr>
            <w:tcW w:w="784" w:type="pct"/>
            <w:tcBorders>
              <w:top w:val="single" w:sz="4" w:space="0" w:color="000000"/>
              <w:left w:val="single" w:sz="4" w:space="0" w:color="000000"/>
              <w:bottom w:val="single" w:sz="4" w:space="0" w:color="000000"/>
            </w:tcBorders>
            <w:shd w:val="clear" w:color="auto" w:fill="auto"/>
          </w:tcPr>
          <w:p w14:paraId="2B026F4E" w14:textId="51BA00DE" w:rsidR="00946EE1" w:rsidRPr="00BB441C" w:rsidRDefault="00946EE1" w:rsidP="008D3257">
            <w:pPr>
              <w:pStyle w:val="Bullet"/>
              <w:numPr>
                <w:ilvl w:val="0"/>
                <w:numId w:val="0"/>
              </w:numPr>
              <w:spacing w:line="360" w:lineRule="auto"/>
              <w:jc w:val="both"/>
              <w:rPr>
                <w:szCs w:val="24"/>
              </w:rPr>
            </w:pPr>
            <w:r w:rsidRPr="00BB441C">
              <w:rPr>
                <w:szCs w:val="24"/>
              </w:rPr>
              <w:t>Name</w:t>
            </w:r>
          </w:p>
        </w:tc>
        <w:tc>
          <w:tcPr>
            <w:tcW w:w="887" w:type="pct"/>
            <w:tcBorders>
              <w:top w:val="single" w:sz="4" w:space="0" w:color="000000"/>
              <w:left w:val="single" w:sz="4" w:space="0" w:color="000000"/>
              <w:bottom w:val="single" w:sz="4" w:space="0" w:color="000000"/>
            </w:tcBorders>
            <w:shd w:val="clear" w:color="auto" w:fill="auto"/>
          </w:tcPr>
          <w:p w14:paraId="1774D430" w14:textId="77777777" w:rsidR="00946EE1" w:rsidRPr="00BB441C" w:rsidRDefault="00946EE1"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22" w:type="pct"/>
            <w:tcBorders>
              <w:top w:val="single" w:sz="4" w:space="0" w:color="000000"/>
              <w:left w:val="single" w:sz="4" w:space="0" w:color="000000"/>
              <w:bottom w:val="single" w:sz="4" w:space="0" w:color="000000"/>
            </w:tcBorders>
          </w:tcPr>
          <w:p w14:paraId="77FCE889" w14:textId="77777777" w:rsidR="00946EE1" w:rsidRPr="00BB441C" w:rsidRDefault="00946EE1" w:rsidP="008D3257">
            <w:pPr>
              <w:pStyle w:val="Bullet"/>
              <w:numPr>
                <w:ilvl w:val="0"/>
                <w:numId w:val="0"/>
              </w:numPr>
              <w:spacing w:line="360" w:lineRule="auto"/>
              <w:jc w:val="both"/>
              <w:rPr>
                <w:szCs w:val="24"/>
              </w:rPr>
            </w:pPr>
            <w:r w:rsidRPr="00BB441C">
              <w:rPr>
                <w:szCs w:val="24"/>
              </w:rPr>
              <w:t>Not null</w:t>
            </w:r>
          </w:p>
        </w:tc>
        <w:tc>
          <w:tcPr>
            <w:tcW w:w="650" w:type="pct"/>
            <w:tcBorders>
              <w:top w:val="single" w:sz="4" w:space="0" w:color="000000"/>
              <w:left w:val="single" w:sz="4" w:space="0" w:color="000000"/>
              <w:bottom w:val="single" w:sz="4" w:space="0" w:color="000000"/>
              <w:right w:val="single" w:sz="4" w:space="0" w:color="000000"/>
            </w:tcBorders>
            <w:shd w:val="clear" w:color="auto" w:fill="auto"/>
          </w:tcPr>
          <w:p w14:paraId="3C71CB54" w14:textId="77777777" w:rsidR="00946EE1" w:rsidRPr="00BB441C" w:rsidRDefault="00946EE1" w:rsidP="008D3257">
            <w:pPr>
              <w:pStyle w:val="Bullet"/>
              <w:numPr>
                <w:ilvl w:val="0"/>
                <w:numId w:val="0"/>
              </w:numPr>
              <w:spacing w:line="360" w:lineRule="auto"/>
              <w:jc w:val="both"/>
              <w:rPr>
                <w:szCs w:val="24"/>
              </w:rPr>
            </w:pPr>
          </w:p>
        </w:tc>
        <w:tc>
          <w:tcPr>
            <w:tcW w:w="595" w:type="pct"/>
            <w:tcBorders>
              <w:top w:val="single" w:sz="4" w:space="0" w:color="000000"/>
              <w:left w:val="single" w:sz="4" w:space="0" w:color="000000"/>
              <w:bottom w:val="single" w:sz="4" w:space="0" w:color="000000"/>
              <w:right w:val="single" w:sz="4" w:space="0" w:color="000000"/>
            </w:tcBorders>
          </w:tcPr>
          <w:p w14:paraId="74921D38" w14:textId="67C030C5" w:rsidR="00946EE1" w:rsidRPr="00BB441C" w:rsidRDefault="00946EE1" w:rsidP="008D3257">
            <w:pPr>
              <w:pStyle w:val="Bullet"/>
              <w:numPr>
                <w:ilvl w:val="0"/>
                <w:numId w:val="0"/>
              </w:numPr>
              <w:spacing w:line="360" w:lineRule="auto"/>
              <w:jc w:val="both"/>
              <w:rPr>
                <w:szCs w:val="24"/>
              </w:rPr>
            </w:pPr>
          </w:p>
        </w:tc>
        <w:tc>
          <w:tcPr>
            <w:tcW w:w="826" w:type="pct"/>
            <w:tcBorders>
              <w:top w:val="single" w:sz="4" w:space="0" w:color="000000"/>
              <w:left w:val="single" w:sz="4" w:space="0" w:color="000000"/>
              <w:bottom w:val="single" w:sz="4" w:space="0" w:color="000000"/>
              <w:right w:val="single" w:sz="4" w:space="0" w:color="000000"/>
            </w:tcBorders>
          </w:tcPr>
          <w:p w14:paraId="2477E708" w14:textId="49540B33" w:rsidR="00946EE1" w:rsidRPr="00BB441C" w:rsidRDefault="00946EE1" w:rsidP="008D3257">
            <w:pPr>
              <w:pStyle w:val="Bullet"/>
              <w:numPr>
                <w:ilvl w:val="0"/>
                <w:numId w:val="0"/>
              </w:numPr>
              <w:spacing w:line="360" w:lineRule="auto"/>
              <w:jc w:val="both"/>
              <w:rPr>
                <w:szCs w:val="24"/>
              </w:rPr>
            </w:pPr>
            <w:r w:rsidRPr="00BB441C">
              <w:rPr>
                <w:szCs w:val="24"/>
              </w:rPr>
              <w:t>Organization’s name</w:t>
            </w:r>
          </w:p>
        </w:tc>
      </w:tr>
    </w:tbl>
    <w:p w14:paraId="4E62C095" w14:textId="77777777" w:rsidR="00946EE1" w:rsidRPr="00BB441C" w:rsidRDefault="00946EE1" w:rsidP="008D3257">
      <w:pPr>
        <w:tabs>
          <w:tab w:val="left" w:pos="3210"/>
          <w:tab w:val="left" w:pos="5955"/>
        </w:tabs>
        <w:jc w:val="both"/>
        <w:rPr>
          <w:rFonts w:ascii="Times New Roman" w:hAnsi="Times New Roman" w:cs="Times New Roman"/>
          <w:b/>
          <w:bCs/>
          <w:sz w:val="24"/>
          <w:szCs w:val="24"/>
        </w:rPr>
      </w:pPr>
    </w:p>
    <w:p w14:paraId="5E220583" w14:textId="0CC584B6" w:rsidR="00946EE1" w:rsidRPr="00BB441C" w:rsidRDefault="00946EE1" w:rsidP="008D3257">
      <w:pPr>
        <w:tabs>
          <w:tab w:val="left" w:pos="3210"/>
          <w:tab w:val="left" w:pos="5955"/>
        </w:tabs>
        <w:jc w:val="both"/>
        <w:rPr>
          <w:rFonts w:ascii="Times New Roman" w:hAnsi="Times New Roman" w:cs="Times New Roman"/>
          <w:b/>
          <w:bCs/>
          <w:sz w:val="24"/>
          <w:szCs w:val="24"/>
        </w:rPr>
      </w:pPr>
      <w:r w:rsidRPr="00BB441C">
        <w:rPr>
          <w:rFonts w:ascii="Times New Roman" w:hAnsi="Times New Roman" w:cs="Times New Roman"/>
          <w:b/>
          <w:bCs/>
          <w:sz w:val="24"/>
          <w:szCs w:val="24"/>
        </w:rPr>
        <w:t>POSITIONS</w:t>
      </w:r>
    </w:p>
    <w:tbl>
      <w:tblPr>
        <w:tblW w:w="5340" w:type="pct"/>
        <w:tblLook w:val="0000" w:firstRow="0" w:lastRow="0" w:firstColumn="0" w:lastColumn="0" w:noHBand="0" w:noVBand="0"/>
      </w:tblPr>
      <w:tblGrid>
        <w:gridCol w:w="1189"/>
        <w:gridCol w:w="1566"/>
        <w:gridCol w:w="1772"/>
        <w:gridCol w:w="1043"/>
        <w:gridCol w:w="1296"/>
        <w:gridCol w:w="1470"/>
        <w:gridCol w:w="1650"/>
      </w:tblGrid>
      <w:tr w:rsidR="00946EE1" w:rsidRPr="00BB441C" w14:paraId="461D9AF4" w14:textId="77777777" w:rsidTr="00946EE1">
        <w:trPr>
          <w:trHeight w:val="58"/>
        </w:trPr>
        <w:tc>
          <w:tcPr>
            <w:tcW w:w="596" w:type="pct"/>
            <w:tcBorders>
              <w:top w:val="single" w:sz="4" w:space="0" w:color="000000"/>
              <w:left w:val="single" w:sz="4" w:space="0" w:color="000000"/>
              <w:bottom w:val="single" w:sz="4" w:space="0" w:color="000000"/>
            </w:tcBorders>
          </w:tcPr>
          <w:p w14:paraId="47215172" w14:textId="77777777" w:rsidR="00946EE1" w:rsidRPr="00BB441C" w:rsidRDefault="00946EE1" w:rsidP="008D3257">
            <w:pPr>
              <w:pStyle w:val="Bullet"/>
              <w:numPr>
                <w:ilvl w:val="0"/>
                <w:numId w:val="0"/>
              </w:numPr>
              <w:spacing w:line="360" w:lineRule="auto"/>
              <w:jc w:val="both"/>
              <w:rPr>
                <w:szCs w:val="24"/>
              </w:rPr>
            </w:pPr>
            <w:r w:rsidRPr="00BB441C">
              <w:rPr>
                <w:szCs w:val="24"/>
              </w:rPr>
              <w:t>Entity</w:t>
            </w:r>
          </w:p>
        </w:tc>
        <w:tc>
          <w:tcPr>
            <w:tcW w:w="784" w:type="pct"/>
            <w:tcBorders>
              <w:top w:val="single" w:sz="4" w:space="0" w:color="000000"/>
              <w:left w:val="single" w:sz="4" w:space="0" w:color="000000"/>
              <w:bottom w:val="single" w:sz="4" w:space="0" w:color="000000"/>
            </w:tcBorders>
            <w:shd w:val="clear" w:color="auto" w:fill="auto"/>
          </w:tcPr>
          <w:p w14:paraId="643E4CF7" w14:textId="77777777" w:rsidR="00946EE1" w:rsidRPr="00BB441C" w:rsidRDefault="00946EE1" w:rsidP="008D3257">
            <w:pPr>
              <w:pStyle w:val="Bullet"/>
              <w:numPr>
                <w:ilvl w:val="0"/>
                <w:numId w:val="0"/>
              </w:numPr>
              <w:spacing w:line="360" w:lineRule="auto"/>
              <w:jc w:val="both"/>
              <w:rPr>
                <w:szCs w:val="24"/>
              </w:rPr>
            </w:pPr>
            <w:r w:rsidRPr="00BB441C">
              <w:rPr>
                <w:szCs w:val="24"/>
              </w:rPr>
              <w:t>Attribute</w:t>
            </w:r>
          </w:p>
        </w:tc>
        <w:tc>
          <w:tcPr>
            <w:tcW w:w="887" w:type="pct"/>
            <w:tcBorders>
              <w:top w:val="single" w:sz="4" w:space="0" w:color="000000"/>
              <w:left w:val="single" w:sz="4" w:space="0" w:color="000000"/>
              <w:bottom w:val="single" w:sz="4" w:space="0" w:color="000000"/>
            </w:tcBorders>
            <w:shd w:val="clear" w:color="auto" w:fill="auto"/>
          </w:tcPr>
          <w:p w14:paraId="451B95AB" w14:textId="77777777" w:rsidR="00946EE1" w:rsidRPr="00BB441C" w:rsidRDefault="00946EE1" w:rsidP="008D3257">
            <w:pPr>
              <w:pStyle w:val="Bullet"/>
              <w:numPr>
                <w:ilvl w:val="0"/>
                <w:numId w:val="0"/>
              </w:numPr>
              <w:spacing w:line="360" w:lineRule="auto"/>
              <w:jc w:val="both"/>
              <w:rPr>
                <w:szCs w:val="24"/>
              </w:rPr>
            </w:pPr>
            <w:r w:rsidRPr="00BB441C">
              <w:rPr>
                <w:szCs w:val="24"/>
              </w:rPr>
              <w:t>Data type</w:t>
            </w:r>
          </w:p>
        </w:tc>
        <w:tc>
          <w:tcPr>
            <w:tcW w:w="522" w:type="pct"/>
            <w:tcBorders>
              <w:top w:val="single" w:sz="4" w:space="0" w:color="000000"/>
              <w:left w:val="single" w:sz="4" w:space="0" w:color="000000"/>
              <w:bottom w:val="single" w:sz="4" w:space="0" w:color="000000"/>
            </w:tcBorders>
          </w:tcPr>
          <w:p w14:paraId="4E499737" w14:textId="77777777" w:rsidR="00946EE1" w:rsidRPr="00BB441C" w:rsidRDefault="00946EE1" w:rsidP="008D3257">
            <w:pPr>
              <w:pStyle w:val="Bullet"/>
              <w:numPr>
                <w:ilvl w:val="0"/>
                <w:numId w:val="0"/>
              </w:numPr>
              <w:spacing w:line="360" w:lineRule="auto"/>
              <w:jc w:val="both"/>
              <w:rPr>
                <w:szCs w:val="24"/>
              </w:rPr>
            </w:pPr>
            <w:r w:rsidRPr="00BB441C">
              <w:rPr>
                <w:szCs w:val="24"/>
              </w:rPr>
              <w:t>Nullable</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783AE781" w14:textId="77777777" w:rsidR="00946EE1" w:rsidRPr="00BB441C" w:rsidRDefault="00946EE1" w:rsidP="008D3257">
            <w:pPr>
              <w:pStyle w:val="Bullet"/>
              <w:numPr>
                <w:ilvl w:val="0"/>
                <w:numId w:val="0"/>
              </w:numPr>
              <w:spacing w:line="360" w:lineRule="auto"/>
              <w:jc w:val="both"/>
              <w:rPr>
                <w:szCs w:val="24"/>
              </w:rPr>
            </w:pPr>
            <w:r w:rsidRPr="00BB441C">
              <w:rPr>
                <w:szCs w:val="24"/>
              </w:rPr>
              <w:t>Constraint</w:t>
            </w:r>
          </w:p>
        </w:tc>
        <w:tc>
          <w:tcPr>
            <w:tcW w:w="736" w:type="pct"/>
            <w:tcBorders>
              <w:top w:val="single" w:sz="4" w:space="0" w:color="000000"/>
              <w:left w:val="single" w:sz="4" w:space="0" w:color="000000"/>
              <w:bottom w:val="single" w:sz="4" w:space="0" w:color="000000"/>
              <w:right w:val="single" w:sz="4" w:space="0" w:color="000000"/>
            </w:tcBorders>
          </w:tcPr>
          <w:p w14:paraId="06D0277E" w14:textId="77777777" w:rsidR="00946EE1" w:rsidRPr="00BB441C" w:rsidRDefault="00946EE1" w:rsidP="008D3257">
            <w:pPr>
              <w:pStyle w:val="Bullet"/>
              <w:numPr>
                <w:ilvl w:val="0"/>
                <w:numId w:val="0"/>
              </w:numPr>
              <w:spacing w:line="360" w:lineRule="auto"/>
              <w:jc w:val="both"/>
              <w:rPr>
                <w:szCs w:val="24"/>
              </w:rPr>
            </w:pPr>
            <w:r w:rsidRPr="00BB441C">
              <w:rPr>
                <w:szCs w:val="24"/>
              </w:rPr>
              <w:t>Reference</w:t>
            </w:r>
          </w:p>
        </w:tc>
        <w:tc>
          <w:tcPr>
            <w:tcW w:w="826" w:type="pct"/>
            <w:tcBorders>
              <w:top w:val="single" w:sz="4" w:space="0" w:color="000000"/>
              <w:left w:val="single" w:sz="4" w:space="0" w:color="000000"/>
              <w:bottom w:val="single" w:sz="4" w:space="0" w:color="000000"/>
              <w:right w:val="single" w:sz="4" w:space="0" w:color="000000"/>
            </w:tcBorders>
          </w:tcPr>
          <w:p w14:paraId="7A87C857" w14:textId="77777777" w:rsidR="00946EE1" w:rsidRPr="00BB441C" w:rsidRDefault="00946EE1" w:rsidP="008D3257">
            <w:pPr>
              <w:pStyle w:val="Bullet"/>
              <w:numPr>
                <w:ilvl w:val="0"/>
                <w:numId w:val="0"/>
              </w:numPr>
              <w:spacing w:line="360" w:lineRule="auto"/>
              <w:jc w:val="both"/>
              <w:rPr>
                <w:szCs w:val="24"/>
              </w:rPr>
            </w:pPr>
            <w:r w:rsidRPr="00BB441C">
              <w:rPr>
                <w:szCs w:val="24"/>
              </w:rPr>
              <w:t>Description</w:t>
            </w:r>
          </w:p>
        </w:tc>
      </w:tr>
      <w:tr w:rsidR="00946EE1" w:rsidRPr="00BB441C" w14:paraId="0539C0D3" w14:textId="77777777" w:rsidTr="00946EE1">
        <w:trPr>
          <w:trHeight w:val="503"/>
        </w:trPr>
        <w:tc>
          <w:tcPr>
            <w:tcW w:w="596" w:type="pct"/>
            <w:tcBorders>
              <w:top w:val="single" w:sz="4" w:space="0" w:color="000000"/>
              <w:left w:val="single" w:sz="4" w:space="0" w:color="000000"/>
              <w:bottom w:val="single" w:sz="4" w:space="0" w:color="000000"/>
            </w:tcBorders>
          </w:tcPr>
          <w:p w14:paraId="78CE6B76" w14:textId="39D60D37" w:rsidR="00946EE1" w:rsidRPr="00BB441C" w:rsidRDefault="00946EE1" w:rsidP="008D3257">
            <w:pPr>
              <w:pStyle w:val="Bullet"/>
              <w:numPr>
                <w:ilvl w:val="0"/>
                <w:numId w:val="0"/>
              </w:numPr>
              <w:spacing w:line="360" w:lineRule="auto"/>
              <w:jc w:val="both"/>
              <w:rPr>
                <w:szCs w:val="24"/>
              </w:rPr>
            </w:pPr>
            <w:r w:rsidRPr="00BB441C">
              <w:rPr>
                <w:szCs w:val="24"/>
              </w:rPr>
              <w:t>Positions</w:t>
            </w:r>
          </w:p>
        </w:tc>
        <w:tc>
          <w:tcPr>
            <w:tcW w:w="784" w:type="pct"/>
            <w:tcBorders>
              <w:top w:val="single" w:sz="4" w:space="0" w:color="000000"/>
              <w:left w:val="single" w:sz="4" w:space="0" w:color="000000"/>
              <w:bottom w:val="single" w:sz="4" w:space="0" w:color="000000"/>
            </w:tcBorders>
            <w:shd w:val="clear" w:color="auto" w:fill="auto"/>
          </w:tcPr>
          <w:p w14:paraId="21FD927E" w14:textId="77777777" w:rsidR="00946EE1" w:rsidRPr="00BB441C" w:rsidRDefault="00946EE1" w:rsidP="008D3257">
            <w:pPr>
              <w:pStyle w:val="Bullet"/>
              <w:numPr>
                <w:ilvl w:val="0"/>
                <w:numId w:val="0"/>
              </w:numPr>
              <w:spacing w:line="360" w:lineRule="auto"/>
              <w:jc w:val="both"/>
              <w:rPr>
                <w:szCs w:val="24"/>
              </w:rPr>
            </w:pPr>
            <w:r w:rsidRPr="00BB441C">
              <w:rPr>
                <w:szCs w:val="24"/>
              </w:rPr>
              <w:t>Organization</w:t>
            </w:r>
          </w:p>
        </w:tc>
        <w:tc>
          <w:tcPr>
            <w:tcW w:w="887" w:type="pct"/>
            <w:tcBorders>
              <w:top w:val="single" w:sz="4" w:space="0" w:color="000000"/>
              <w:left w:val="single" w:sz="4" w:space="0" w:color="000000"/>
              <w:bottom w:val="single" w:sz="4" w:space="0" w:color="000000"/>
            </w:tcBorders>
            <w:shd w:val="clear" w:color="auto" w:fill="auto"/>
          </w:tcPr>
          <w:p w14:paraId="17E9B2BC" w14:textId="77777777" w:rsidR="00946EE1" w:rsidRPr="00BB441C" w:rsidRDefault="00946EE1"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22" w:type="pct"/>
            <w:tcBorders>
              <w:top w:val="single" w:sz="4" w:space="0" w:color="000000"/>
              <w:left w:val="single" w:sz="4" w:space="0" w:color="000000"/>
              <w:bottom w:val="single" w:sz="4" w:space="0" w:color="000000"/>
            </w:tcBorders>
          </w:tcPr>
          <w:p w14:paraId="7B7A8A4B" w14:textId="77777777" w:rsidR="00946EE1" w:rsidRPr="00BB441C" w:rsidRDefault="00946EE1"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271861B3" w14:textId="77777777" w:rsidR="00946EE1" w:rsidRPr="00BB441C" w:rsidRDefault="00946EE1" w:rsidP="008D3257">
            <w:pPr>
              <w:pStyle w:val="Bullet"/>
              <w:numPr>
                <w:ilvl w:val="0"/>
                <w:numId w:val="0"/>
              </w:numPr>
              <w:spacing w:line="360" w:lineRule="auto"/>
              <w:jc w:val="both"/>
              <w:rPr>
                <w:szCs w:val="24"/>
              </w:rPr>
            </w:pPr>
          </w:p>
        </w:tc>
        <w:tc>
          <w:tcPr>
            <w:tcW w:w="736" w:type="pct"/>
            <w:tcBorders>
              <w:top w:val="single" w:sz="4" w:space="0" w:color="000000"/>
              <w:left w:val="single" w:sz="4" w:space="0" w:color="000000"/>
              <w:bottom w:val="single" w:sz="4" w:space="0" w:color="000000"/>
              <w:right w:val="single" w:sz="4" w:space="0" w:color="000000"/>
            </w:tcBorders>
          </w:tcPr>
          <w:p w14:paraId="6D68CCA4" w14:textId="6150D194" w:rsidR="00946EE1" w:rsidRPr="00BB441C" w:rsidRDefault="00946EE1" w:rsidP="008D3257">
            <w:pPr>
              <w:pStyle w:val="Bullet"/>
              <w:numPr>
                <w:ilvl w:val="0"/>
                <w:numId w:val="0"/>
              </w:numPr>
              <w:spacing w:line="360" w:lineRule="auto"/>
              <w:jc w:val="both"/>
              <w:rPr>
                <w:szCs w:val="24"/>
              </w:rPr>
            </w:pPr>
          </w:p>
        </w:tc>
        <w:tc>
          <w:tcPr>
            <w:tcW w:w="826" w:type="pct"/>
            <w:tcBorders>
              <w:top w:val="single" w:sz="4" w:space="0" w:color="000000"/>
              <w:left w:val="single" w:sz="4" w:space="0" w:color="000000"/>
              <w:bottom w:val="single" w:sz="4" w:space="0" w:color="000000"/>
              <w:right w:val="single" w:sz="4" w:space="0" w:color="000000"/>
            </w:tcBorders>
          </w:tcPr>
          <w:p w14:paraId="687FADC1" w14:textId="77777777" w:rsidR="00946EE1" w:rsidRPr="00BB441C" w:rsidRDefault="00946EE1" w:rsidP="008D3257">
            <w:pPr>
              <w:pStyle w:val="Bullet"/>
              <w:numPr>
                <w:ilvl w:val="0"/>
                <w:numId w:val="0"/>
              </w:numPr>
              <w:spacing w:line="360" w:lineRule="auto"/>
              <w:jc w:val="both"/>
              <w:rPr>
                <w:szCs w:val="24"/>
              </w:rPr>
            </w:pPr>
            <w:r w:rsidRPr="00BB441C">
              <w:rPr>
                <w:szCs w:val="24"/>
              </w:rPr>
              <w:t>organization</w:t>
            </w:r>
          </w:p>
        </w:tc>
      </w:tr>
      <w:tr w:rsidR="00946EE1" w:rsidRPr="00BB441C" w14:paraId="04CC2C48" w14:textId="77777777" w:rsidTr="00946EE1">
        <w:trPr>
          <w:trHeight w:val="710"/>
        </w:trPr>
        <w:tc>
          <w:tcPr>
            <w:tcW w:w="596" w:type="pct"/>
            <w:tcBorders>
              <w:top w:val="single" w:sz="4" w:space="0" w:color="000000"/>
              <w:left w:val="single" w:sz="4" w:space="0" w:color="000000"/>
              <w:bottom w:val="single" w:sz="4" w:space="0" w:color="000000"/>
            </w:tcBorders>
          </w:tcPr>
          <w:p w14:paraId="13A70DDC" w14:textId="430EF4A5" w:rsidR="00946EE1" w:rsidRPr="00BB441C" w:rsidRDefault="00946EE1" w:rsidP="008D3257">
            <w:pPr>
              <w:pStyle w:val="Bullet"/>
              <w:numPr>
                <w:ilvl w:val="0"/>
                <w:numId w:val="0"/>
              </w:numPr>
              <w:spacing w:line="360" w:lineRule="auto"/>
              <w:jc w:val="both"/>
              <w:rPr>
                <w:szCs w:val="24"/>
              </w:rPr>
            </w:pPr>
            <w:r w:rsidRPr="00BB441C">
              <w:rPr>
                <w:szCs w:val="24"/>
              </w:rPr>
              <w:t>Positions</w:t>
            </w:r>
          </w:p>
        </w:tc>
        <w:tc>
          <w:tcPr>
            <w:tcW w:w="784" w:type="pct"/>
            <w:tcBorders>
              <w:top w:val="single" w:sz="4" w:space="0" w:color="000000"/>
              <w:left w:val="single" w:sz="4" w:space="0" w:color="000000"/>
              <w:bottom w:val="single" w:sz="4" w:space="0" w:color="000000"/>
            </w:tcBorders>
            <w:shd w:val="clear" w:color="auto" w:fill="auto"/>
          </w:tcPr>
          <w:p w14:paraId="0ACB7509" w14:textId="77777777" w:rsidR="00946EE1" w:rsidRPr="00BB441C" w:rsidRDefault="00946EE1" w:rsidP="008D3257">
            <w:pPr>
              <w:pStyle w:val="Bullet"/>
              <w:numPr>
                <w:ilvl w:val="0"/>
                <w:numId w:val="0"/>
              </w:numPr>
              <w:spacing w:line="360" w:lineRule="auto"/>
              <w:jc w:val="both"/>
              <w:rPr>
                <w:szCs w:val="24"/>
              </w:rPr>
            </w:pPr>
            <w:r w:rsidRPr="00BB441C">
              <w:rPr>
                <w:szCs w:val="24"/>
              </w:rPr>
              <w:t>Position</w:t>
            </w:r>
          </w:p>
        </w:tc>
        <w:tc>
          <w:tcPr>
            <w:tcW w:w="887" w:type="pct"/>
            <w:tcBorders>
              <w:top w:val="single" w:sz="4" w:space="0" w:color="000000"/>
              <w:left w:val="single" w:sz="4" w:space="0" w:color="000000"/>
              <w:bottom w:val="single" w:sz="4" w:space="0" w:color="000000"/>
            </w:tcBorders>
            <w:shd w:val="clear" w:color="auto" w:fill="auto"/>
          </w:tcPr>
          <w:p w14:paraId="3A559204" w14:textId="77777777" w:rsidR="00946EE1" w:rsidRPr="00BB441C" w:rsidRDefault="00946EE1"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22" w:type="pct"/>
            <w:tcBorders>
              <w:top w:val="single" w:sz="4" w:space="0" w:color="000000"/>
              <w:left w:val="single" w:sz="4" w:space="0" w:color="000000"/>
              <w:bottom w:val="single" w:sz="4" w:space="0" w:color="000000"/>
            </w:tcBorders>
          </w:tcPr>
          <w:p w14:paraId="7FCF82AF" w14:textId="77777777" w:rsidR="00946EE1" w:rsidRPr="00BB441C" w:rsidRDefault="00946EE1"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56D56E9B" w14:textId="77777777" w:rsidR="00946EE1" w:rsidRPr="00BB441C" w:rsidRDefault="00946EE1" w:rsidP="008D3257">
            <w:pPr>
              <w:pStyle w:val="Bullet"/>
              <w:numPr>
                <w:ilvl w:val="0"/>
                <w:numId w:val="0"/>
              </w:numPr>
              <w:spacing w:line="360" w:lineRule="auto"/>
              <w:jc w:val="both"/>
              <w:rPr>
                <w:szCs w:val="24"/>
              </w:rPr>
            </w:pPr>
          </w:p>
        </w:tc>
        <w:tc>
          <w:tcPr>
            <w:tcW w:w="736" w:type="pct"/>
            <w:tcBorders>
              <w:top w:val="single" w:sz="4" w:space="0" w:color="000000"/>
              <w:left w:val="single" w:sz="4" w:space="0" w:color="000000"/>
              <w:bottom w:val="single" w:sz="4" w:space="0" w:color="000000"/>
              <w:right w:val="single" w:sz="4" w:space="0" w:color="000000"/>
            </w:tcBorders>
          </w:tcPr>
          <w:p w14:paraId="5501140A" w14:textId="0D70C885" w:rsidR="00946EE1" w:rsidRPr="00BB441C" w:rsidRDefault="00946EE1" w:rsidP="008D3257">
            <w:pPr>
              <w:pStyle w:val="Bullet"/>
              <w:numPr>
                <w:ilvl w:val="0"/>
                <w:numId w:val="0"/>
              </w:numPr>
              <w:spacing w:line="360" w:lineRule="auto"/>
              <w:jc w:val="both"/>
              <w:rPr>
                <w:szCs w:val="24"/>
              </w:rPr>
            </w:pPr>
          </w:p>
        </w:tc>
        <w:tc>
          <w:tcPr>
            <w:tcW w:w="826" w:type="pct"/>
            <w:tcBorders>
              <w:top w:val="single" w:sz="4" w:space="0" w:color="000000"/>
              <w:left w:val="single" w:sz="4" w:space="0" w:color="000000"/>
              <w:bottom w:val="single" w:sz="4" w:space="0" w:color="000000"/>
              <w:right w:val="single" w:sz="4" w:space="0" w:color="000000"/>
            </w:tcBorders>
          </w:tcPr>
          <w:p w14:paraId="256A9468" w14:textId="77777777" w:rsidR="00946EE1" w:rsidRPr="00BB441C" w:rsidRDefault="00946EE1" w:rsidP="008D3257">
            <w:pPr>
              <w:pStyle w:val="Bullet"/>
              <w:numPr>
                <w:ilvl w:val="0"/>
                <w:numId w:val="0"/>
              </w:numPr>
              <w:spacing w:line="360" w:lineRule="auto"/>
              <w:jc w:val="both"/>
              <w:rPr>
                <w:szCs w:val="24"/>
              </w:rPr>
            </w:pPr>
            <w:r w:rsidRPr="00BB441C">
              <w:rPr>
                <w:szCs w:val="24"/>
              </w:rPr>
              <w:t>Elective position</w:t>
            </w:r>
          </w:p>
        </w:tc>
      </w:tr>
    </w:tbl>
    <w:p w14:paraId="2E81DDA8" w14:textId="6792B4BA" w:rsidR="00946EE1" w:rsidRPr="00BB441C" w:rsidRDefault="00946EE1" w:rsidP="008D3257">
      <w:pPr>
        <w:tabs>
          <w:tab w:val="left" w:pos="3210"/>
          <w:tab w:val="left" w:pos="5955"/>
        </w:tabs>
        <w:jc w:val="both"/>
        <w:rPr>
          <w:rFonts w:ascii="Times New Roman" w:hAnsi="Times New Roman" w:cs="Times New Roman"/>
          <w:sz w:val="24"/>
          <w:szCs w:val="24"/>
        </w:rPr>
      </w:pPr>
    </w:p>
    <w:p w14:paraId="022C3923" w14:textId="7598A6F6" w:rsidR="00D923ED" w:rsidRPr="00BB441C" w:rsidRDefault="00D923ED" w:rsidP="008D3257">
      <w:pPr>
        <w:tabs>
          <w:tab w:val="left" w:pos="3210"/>
          <w:tab w:val="left" w:pos="5955"/>
        </w:tabs>
        <w:jc w:val="both"/>
        <w:rPr>
          <w:rFonts w:ascii="Times New Roman" w:hAnsi="Times New Roman" w:cs="Times New Roman"/>
          <w:sz w:val="24"/>
          <w:szCs w:val="24"/>
        </w:rPr>
      </w:pPr>
    </w:p>
    <w:p w14:paraId="7E00E8BD" w14:textId="77777777" w:rsidR="00D923ED" w:rsidRPr="00BB441C" w:rsidRDefault="00D923ED" w:rsidP="008D3257">
      <w:pPr>
        <w:tabs>
          <w:tab w:val="left" w:pos="3210"/>
          <w:tab w:val="left" w:pos="5955"/>
        </w:tabs>
        <w:jc w:val="both"/>
        <w:rPr>
          <w:rFonts w:ascii="Times New Roman" w:hAnsi="Times New Roman" w:cs="Times New Roman"/>
          <w:b/>
          <w:bCs/>
          <w:sz w:val="24"/>
          <w:szCs w:val="24"/>
        </w:rPr>
      </w:pPr>
    </w:p>
    <w:p w14:paraId="4EAE12C5" w14:textId="77777777" w:rsidR="00D923ED" w:rsidRPr="00BB441C" w:rsidRDefault="00D923ED" w:rsidP="008D3257">
      <w:pPr>
        <w:tabs>
          <w:tab w:val="left" w:pos="3210"/>
          <w:tab w:val="left" w:pos="5955"/>
        </w:tabs>
        <w:jc w:val="both"/>
        <w:rPr>
          <w:rFonts w:ascii="Times New Roman" w:hAnsi="Times New Roman" w:cs="Times New Roman"/>
          <w:b/>
          <w:bCs/>
          <w:sz w:val="24"/>
          <w:szCs w:val="24"/>
        </w:rPr>
      </w:pPr>
    </w:p>
    <w:p w14:paraId="7E684BBB" w14:textId="77777777" w:rsidR="00D923ED" w:rsidRPr="00BB441C" w:rsidRDefault="00D923ED" w:rsidP="008D3257">
      <w:pPr>
        <w:tabs>
          <w:tab w:val="left" w:pos="3210"/>
          <w:tab w:val="left" w:pos="5955"/>
        </w:tabs>
        <w:jc w:val="both"/>
        <w:rPr>
          <w:rFonts w:ascii="Times New Roman" w:hAnsi="Times New Roman" w:cs="Times New Roman"/>
          <w:b/>
          <w:bCs/>
          <w:sz w:val="24"/>
          <w:szCs w:val="24"/>
        </w:rPr>
      </w:pPr>
    </w:p>
    <w:p w14:paraId="43084E15" w14:textId="77777777" w:rsidR="00D923ED" w:rsidRPr="00BB441C" w:rsidRDefault="00D923ED" w:rsidP="008D3257">
      <w:pPr>
        <w:tabs>
          <w:tab w:val="left" w:pos="3210"/>
          <w:tab w:val="left" w:pos="5955"/>
        </w:tabs>
        <w:jc w:val="both"/>
        <w:rPr>
          <w:rFonts w:ascii="Times New Roman" w:hAnsi="Times New Roman" w:cs="Times New Roman"/>
          <w:b/>
          <w:bCs/>
          <w:sz w:val="24"/>
          <w:szCs w:val="24"/>
        </w:rPr>
      </w:pPr>
    </w:p>
    <w:p w14:paraId="43937466" w14:textId="77777777" w:rsidR="00D923ED" w:rsidRPr="00BB441C" w:rsidRDefault="00D923ED" w:rsidP="008D3257">
      <w:pPr>
        <w:tabs>
          <w:tab w:val="left" w:pos="3210"/>
          <w:tab w:val="left" w:pos="5955"/>
        </w:tabs>
        <w:jc w:val="both"/>
        <w:rPr>
          <w:rFonts w:ascii="Times New Roman" w:hAnsi="Times New Roman" w:cs="Times New Roman"/>
          <w:b/>
          <w:bCs/>
          <w:sz w:val="24"/>
          <w:szCs w:val="24"/>
        </w:rPr>
      </w:pPr>
    </w:p>
    <w:p w14:paraId="7C4A34DC" w14:textId="30A84CB4" w:rsidR="00D923ED" w:rsidRPr="00BB441C" w:rsidRDefault="00D923ED" w:rsidP="008D3257">
      <w:pPr>
        <w:tabs>
          <w:tab w:val="left" w:pos="3210"/>
          <w:tab w:val="left" w:pos="5955"/>
        </w:tabs>
        <w:jc w:val="both"/>
        <w:rPr>
          <w:rFonts w:ascii="Times New Roman" w:hAnsi="Times New Roman" w:cs="Times New Roman"/>
          <w:b/>
          <w:bCs/>
          <w:sz w:val="24"/>
          <w:szCs w:val="24"/>
        </w:rPr>
      </w:pPr>
      <w:r w:rsidRPr="00BB441C">
        <w:rPr>
          <w:rFonts w:ascii="Times New Roman" w:hAnsi="Times New Roman" w:cs="Times New Roman"/>
          <w:b/>
          <w:bCs/>
          <w:sz w:val="24"/>
          <w:szCs w:val="24"/>
        </w:rPr>
        <w:t>VOTERS</w:t>
      </w:r>
    </w:p>
    <w:tbl>
      <w:tblPr>
        <w:tblW w:w="5340" w:type="pct"/>
        <w:tblLook w:val="0000" w:firstRow="0" w:lastRow="0" w:firstColumn="0" w:lastColumn="0" w:noHBand="0" w:noVBand="0"/>
      </w:tblPr>
      <w:tblGrid>
        <w:gridCol w:w="1189"/>
        <w:gridCol w:w="1566"/>
        <w:gridCol w:w="1772"/>
        <w:gridCol w:w="1043"/>
        <w:gridCol w:w="1296"/>
        <w:gridCol w:w="1470"/>
        <w:gridCol w:w="1650"/>
      </w:tblGrid>
      <w:tr w:rsidR="00D923ED" w:rsidRPr="00BB441C" w14:paraId="1E98E0EA" w14:textId="77777777" w:rsidTr="00D923ED">
        <w:trPr>
          <w:trHeight w:val="58"/>
        </w:trPr>
        <w:tc>
          <w:tcPr>
            <w:tcW w:w="596" w:type="pct"/>
            <w:tcBorders>
              <w:top w:val="single" w:sz="4" w:space="0" w:color="000000"/>
              <w:left w:val="single" w:sz="4" w:space="0" w:color="000000"/>
              <w:bottom w:val="single" w:sz="4" w:space="0" w:color="000000"/>
            </w:tcBorders>
          </w:tcPr>
          <w:p w14:paraId="5E81372D" w14:textId="77777777" w:rsidR="00D923ED" w:rsidRPr="00BB441C" w:rsidRDefault="00D923ED" w:rsidP="008D3257">
            <w:pPr>
              <w:pStyle w:val="Bullet"/>
              <w:numPr>
                <w:ilvl w:val="0"/>
                <w:numId w:val="0"/>
              </w:numPr>
              <w:spacing w:line="360" w:lineRule="auto"/>
              <w:jc w:val="both"/>
              <w:rPr>
                <w:szCs w:val="24"/>
              </w:rPr>
            </w:pPr>
            <w:r w:rsidRPr="00BB441C">
              <w:rPr>
                <w:szCs w:val="24"/>
              </w:rPr>
              <w:t>Entity</w:t>
            </w:r>
          </w:p>
        </w:tc>
        <w:tc>
          <w:tcPr>
            <w:tcW w:w="784" w:type="pct"/>
            <w:tcBorders>
              <w:top w:val="single" w:sz="4" w:space="0" w:color="000000"/>
              <w:left w:val="single" w:sz="4" w:space="0" w:color="000000"/>
              <w:bottom w:val="single" w:sz="4" w:space="0" w:color="000000"/>
            </w:tcBorders>
            <w:shd w:val="clear" w:color="auto" w:fill="auto"/>
          </w:tcPr>
          <w:p w14:paraId="1E2EA6F8" w14:textId="77777777" w:rsidR="00D923ED" w:rsidRPr="00BB441C" w:rsidRDefault="00D923ED" w:rsidP="008D3257">
            <w:pPr>
              <w:pStyle w:val="Bullet"/>
              <w:numPr>
                <w:ilvl w:val="0"/>
                <w:numId w:val="0"/>
              </w:numPr>
              <w:spacing w:line="360" w:lineRule="auto"/>
              <w:jc w:val="both"/>
              <w:rPr>
                <w:szCs w:val="24"/>
              </w:rPr>
            </w:pPr>
            <w:r w:rsidRPr="00BB441C">
              <w:rPr>
                <w:szCs w:val="24"/>
              </w:rPr>
              <w:t>Attribute</w:t>
            </w:r>
          </w:p>
        </w:tc>
        <w:tc>
          <w:tcPr>
            <w:tcW w:w="887" w:type="pct"/>
            <w:tcBorders>
              <w:top w:val="single" w:sz="4" w:space="0" w:color="000000"/>
              <w:left w:val="single" w:sz="4" w:space="0" w:color="000000"/>
              <w:bottom w:val="single" w:sz="4" w:space="0" w:color="000000"/>
            </w:tcBorders>
            <w:shd w:val="clear" w:color="auto" w:fill="auto"/>
          </w:tcPr>
          <w:p w14:paraId="7EC847F7" w14:textId="77777777" w:rsidR="00D923ED" w:rsidRPr="00BB441C" w:rsidRDefault="00D923ED" w:rsidP="008D3257">
            <w:pPr>
              <w:pStyle w:val="Bullet"/>
              <w:numPr>
                <w:ilvl w:val="0"/>
                <w:numId w:val="0"/>
              </w:numPr>
              <w:spacing w:line="360" w:lineRule="auto"/>
              <w:jc w:val="both"/>
              <w:rPr>
                <w:szCs w:val="24"/>
              </w:rPr>
            </w:pPr>
            <w:r w:rsidRPr="00BB441C">
              <w:rPr>
                <w:szCs w:val="24"/>
              </w:rPr>
              <w:t>Data type</w:t>
            </w:r>
          </w:p>
        </w:tc>
        <w:tc>
          <w:tcPr>
            <w:tcW w:w="522" w:type="pct"/>
            <w:tcBorders>
              <w:top w:val="single" w:sz="4" w:space="0" w:color="000000"/>
              <w:left w:val="single" w:sz="4" w:space="0" w:color="000000"/>
              <w:bottom w:val="single" w:sz="4" w:space="0" w:color="000000"/>
            </w:tcBorders>
          </w:tcPr>
          <w:p w14:paraId="647DC0B2" w14:textId="77777777" w:rsidR="00D923ED" w:rsidRPr="00BB441C" w:rsidRDefault="00D923ED" w:rsidP="008D3257">
            <w:pPr>
              <w:pStyle w:val="Bullet"/>
              <w:numPr>
                <w:ilvl w:val="0"/>
                <w:numId w:val="0"/>
              </w:numPr>
              <w:spacing w:line="360" w:lineRule="auto"/>
              <w:jc w:val="both"/>
              <w:rPr>
                <w:szCs w:val="24"/>
              </w:rPr>
            </w:pPr>
            <w:r w:rsidRPr="00BB441C">
              <w:rPr>
                <w:szCs w:val="24"/>
              </w:rPr>
              <w:t>Nullable</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47565125" w14:textId="77777777" w:rsidR="00D923ED" w:rsidRPr="00BB441C" w:rsidRDefault="00D923ED" w:rsidP="008D3257">
            <w:pPr>
              <w:pStyle w:val="Bullet"/>
              <w:numPr>
                <w:ilvl w:val="0"/>
                <w:numId w:val="0"/>
              </w:numPr>
              <w:spacing w:line="360" w:lineRule="auto"/>
              <w:jc w:val="both"/>
              <w:rPr>
                <w:szCs w:val="24"/>
              </w:rPr>
            </w:pPr>
            <w:r w:rsidRPr="00BB441C">
              <w:rPr>
                <w:szCs w:val="24"/>
              </w:rPr>
              <w:t>Constraint</w:t>
            </w:r>
          </w:p>
        </w:tc>
        <w:tc>
          <w:tcPr>
            <w:tcW w:w="736" w:type="pct"/>
            <w:tcBorders>
              <w:top w:val="single" w:sz="4" w:space="0" w:color="000000"/>
              <w:left w:val="single" w:sz="4" w:space="0" w:color="000000"/>
              <w:bottom w:val="single" w:sz="4" w:space="0" w:color="000000"/>
              <w:right w:val="single" w:sz="4" w:space="0" w:color="000000"/>
            </w:tcBorders>
          </w:tcPr>
          <w:p w14:paraId="5573C22B" w14:textId="77777777" w:rsidR="00D923ED" w:rsidRPr="00BB441C" w:rsidRDefault="00D923ED" w:rsidP="008D3257">
            <w:pPr>
              <w:pStyle w:val="Bullet"/>
              <w:numPr>
                <w:ilvl w:val="0"/>
                <w:numId w:val="0"/>
              </w:numPr>
              <w:spacing w:line="360" w:lineRule="auto"/>
              <w:jc w:val="both"/>
              <w:rPr>
                <w:szCs w:val="24"/>
              </w:rPr>
            </w:pPr>
            <w:r w:rsidRPr="00BB441C">
              <w:rPr>
                <w:szCs w:val="24"/>
              </w:rPr>
              <w:t>Reference</w:t>
            </w:r>
          </w:p>
        </w:tc>
        <w:tc>
          <w:tcPr>
            <w:tcW w:w="826" w:type="pct"/>
            <w:tcBorders>
              <w:top w:val="single" w:sz="4" w:space="0" w:color="000000"/>
              <w:left w:val="single" w:sz="4" w:space="0" w:color="000000"/>
              <w:bottom w:val="single" w:sz="4" w:space="0" w:color="000000"/>
              <w:right w:val="single" w:sz="4" w:space="0" w:color="000000"/>
            </w:tcBorders>
          </w:tcPr>
          <w:p w14:paraId="54ECE1A2" w14:textId="77777777" w:rsidR="00D923ED" w:rsidRPr="00BB441C" w:rsidRDefault="00D923ED" w:rsidP="008D3257">
            <w:pPr>
              <w:pStyle w:val="Bullet"/>
              <w:numPr>
                <w:ilvl w:val="0"/>
                <w:numId w:val="0"/>
              </w:numPr>
              <w:spacing w:line="360" w:lineRule="auto"/>
              <w:jc w:val="both"/>
              <w:rPr>
                <w:szCs w:val="24"/>
              </w:rPr>
            </w:pPr>
            <w:r w:rsidRPr="00BB441C">
              <w:rPr>
                <w:szCs w:val="24"/>
              </w:rPr>
              <w:t>Description</w:t>
            </w:r>
          </w:p>
        </w:tc>
      </w:tr>
      <w:tr w:rsidR="00D923ED" w:rsidRPr="00BB441C" w14:paraId="46F7C274" w14:textId="77777777" w:rsidTr="00D923ED">
        <w:trPr>
          <w:trHeight w:val="503"/>
        </w:trPr>
        <w:tc>
          <w:tcPr>
            <w:tcW w:w="596" w:type="pct"/>
            <w:tcBorders>
              <w:top w:val="single" w:sz="4" w:space="0" w:color="000000"/>
              <w:left w:val="single" w:sz="4" w:space="0" w:color="000000"/>
              <w:bottom w:val="single" w:sz="4" w:space="0" w:color="000000"/>
            </w:tcBorders>
          </w:tcPr>
          <w:p w14:paraId="69F93B69" w14:textId="3017FDD0" w:rsidR="00D923ED" w:rsidRPr="00BB441C" w:rsidRDefault="00D923ED" w:rsidP="008D3257">
            <w:pPr>
              <w:pStyle w:val="Bullet"/>
              <w:numPr>
                <w:ilvl w:val="0"/>
                <w:numId w:val="0"/>
              </w:numPr>
              <w:spacing w:line="360" w:lineRule="auto"/>
              <w:jc w:val="both"/>
              <w:rPr>
                <w:szCs w:val="24"/>
              </w:rPr>
            </w:pPr>
            <w:r w:rsidRPr="00BB441C">
              <w:rPr>
                <w:szCs w:val="24"/>
              </w:rPr>
              <w:t>Voters</w:t>
            </w:r>
          </w:p>
        </w:tc>
        <w:tc>
          <w:tcPr>
            <w:tcW w:w="784" w:type="pct"/>
            <w:tcBorders>
              <w:top w:val="single" w:sz="4" w:space="0" w:color="000000"/>
              <w:left w:val="single" w:sz="4" w:space="0" w:color="000000"/>
              <w:bottom w:val="single" w:sz="4" w:space="0" w:color="000000"/>
            </w:tcBorders>
            <w:shd w:val="clear" w:color="auto" w:fill="auto"/>
          </w:tcPr>
          <w:p w14:paraId="19691326" w14:textId="7B279E14" w:rsidR="00D923ED" w:rsidRPr="00BB441C" w:rsidRDefault="00D923ED" w:rsidP="008D3257">
            <w:pPr>
              <w:pStyle w:val="Bullet"/>
              <w:numPr>
                <w:ilvl w:val="0"/>
                <w:numId w:val="0"/>
              </w:numPr>
              <w:spacing w:line="360" w:lineRule="auto"/>
              <w:jc w:val="both"/>
              <w:rPr>
                <w:szCs w:val="24"/>
              </w:rPr>
            </w:pPr>
            <w:r w:rsidRPr="00BB441C">
              <w:rPr>
                <w:szCs w:val="24"/>
              </w:rPr>
              <w:t>Name</w:t>
            </w:r>
          </w:p>
        </w:tc>
        <w:tc>
          <w:tcPr>
            <w:tcW w:w="887" w:type="pct"/>
            <w:tcBorders>
              <w:top w:val="single" w:sz="4" w:space="0" w:color="000000"/>
              <w:left w:val="single" w:sz="4" w:space="0" w:color="000000"/>
              <w:bottom w:val="single" w:sz="4" w:space="0" w:color="000000"/>
            </w:tcBorders>
            <w:shd w:val="clear" w:color="auto" w:fill="auto"/>
          </w:tcPr>
          <w:p w14:paraId="6F1050C6" w14:textId="77777777" w:rsidR="00D923ED" w:rsidRPr="00BB441C" w:rsidRDefault="00D923ED"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22" w:type="pct"/>
            <w:tcBorders>
              <w:top w:val="single" w:sz="4" w:space="0" w:color="000000"/>
              <w:left w:val="single" w:sz="4" w:space="0" w:color="000000"/>
              <w:bottom w:val="single" w:sz="4" w:space="0" w:color="000000"/>
            </w:tcBorders>
          </w:tcPr>
          <w:p w14:paraId="5FF7B011" w14:textId="77777777" w:rsidR="00D923ED" w:rsidRPr="00BB441C" w:rsidRDefault="00D923ED"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3C2A6AFF" w14:textId="77777777" w:rsidR="00D923ED" w:rsidRPr="00BB441C" w:rsidRDefault="00D923ED" w:rsidP="008D3257">
            <w:pPr>
              <w:pStyle w:val="Bullet"/>
              <w:numPr>
                <w:ilvl w:val="0"/>
                <w:numId w:val="0"/>
              </w:numPr>
              <w:spacing w:line="360" w:lineRule="auto"/>
              <w:jc w:val="both"/>
              <w:rPr>
                <w:szCs w:val="24"/>
              </w:rPr>
            </w:pPr>
          </w:p>
        </w:tc>
        <w:tc>
          <w:tcPr>
            <w:tcW w:w="736" w:type="pct"/>
            <w:tcBorders>
              <w:top w:val="single" w:sz="4" w:space="0" w:color="000000"/>
              <w:left w:val="single" w:sz="4" w:space="0" w:color="000000"/>
              <w:bottom w:val="single" w:sz="4" w:space="0" w:color="000000"/>
              <w:right w:val="single" w:sz="4" w:space="0" w:color="000000"/>
            </w:tcBorders>
          </w:tcPr>
          <w:p w14:paraId="425784EA" w14:textId="325D7188" w:rsidR="00D923ED" w:rsidRPr="00BB441C" w:rsidRDefault="00D923ED" w:rsidP="008D3257">
            <w:pPr>
              <w:pStyle w:val="Bullet"/>
              <w:numPr>
                <w:ilvl w:val="0"/>
                <w:numId w:val="0"/>
              </w:numPr>
              <w:spacing w:line="360" w:lineRule="auto"/>
              <w:jc w:val="both"/>
              <w:rPr>
                <w:szCs w:val="24"/>
              </w:rPr>
            </w:pPr>
          </w:p>
        </w:tc>
        <w:tc>
          <w:tcPr>
            <w:tcW w:w="826" w:type="pct"/>
            <w:tcBorders>
              <w:top w:val="single" w:sz="4" w:space="0" w:color="000000"/>
              <w:left w:val="single" w:sz="4" w:space="0" w:color="000000"/>
              <w:bottom w:val="single" w:sz="4" w:space="0" w:color="000000"/>
              <w:right w:val="single" w:sz="4" w:space="0" w:color="000000"/>
            </w:tcBorders>
          </w:tcPr>
          <w:p w14:paraId="3292DB67" w14:textId="07DB5296" w:rsidR="00D923ED" w:rsidRPr="00BB441C" w:rsidRDefault="00D923ED" w:rsidP="008D3257">
            <w:pPr>
              <w:pStyle w:val="Bullet"/>
              <w:numPr>
                <w:ilvl w:val="0"/>
                <w:numId w:val="0"/>
              </w:numPr>
              <w:spacing w:line="360" w:lineRule="auto"/>
              <w:jc w:val="both"/>
              <w:rPr>
                <w:szCs w:val="24"/>
              </w:rPr>
            </w:pPr>
            <w:r w:rsidRPr="00BB441C">
              <w:rPr>
                <w:szCs w:val="24"/>
              </w:rPr>
              <w:t>Voter’s name</w:t>
            </w:r>
          </w:p>
        </w:tc>
      </w:tr>
      <w:tr w:rsidR="00D923ED" w:rsidRPr="00BB441C" w14:paraId="29BA3EC4" w14:textId="77777777" w:rsidTr="00D923ED">
        <w:trPr>
          <w:trHeight w:val="710"/>
        </w:trPr>
        <w:tc>
          <w:tcPr>
            <w:tcW w:w="596" w:type="pct"/>
            <w:tcBorders>
              <w:top w:val="single" w:sz="4" w:space="0" w:color="000000"/>
              <w:left w:val="single" w:sz="4" w:space="0" w:color="000000"/>
              <w:bottom w:val="single" w:sz="4" w:space="0" w:color="000000"/>
            </w:tcBorders>
          </w:tcPr>
          <w:p w14:paraId="29EBB349" w14:textId="6F815737" w:rsidR="00D923ED" w:rsidRPr="00BB441C" w:rsidRDefault="00D923ED" w:rsidP="008D3257">
            <w:pPr>
              <w:pStyle w:val="Bullet"/>
              <w:numPr>
                <w:ilvl w:val="0"/>
                <w:numId w:val="0"/>
              </w:numPr>
              <w:spacing w:line="360" w:lineRule="auto"/>
              <w:jc w:val="both"/>
              <w:rPr>
                <w:szCs w:val="24"/>
              </w:rPr>
            </w:pPr>
            <w:r w:rsidRPr="00BB441C">
              <w:rPr>
                <w:szCs w:val="24"/>
              </w:rPr>
              <w:t>Voters</w:t>
            </w:r>
          </w:p>
        </w:tc>
        <w:tc>
          <w:tcPr>
            <w:tcW w:w="784" w:type="pct"/>
            <w:tcBorders>
              <w:top w:val="single" w:sz="4" w:space="0" w:color="000000"/>
              <w:left w:val="single" w:sz="4" w:space="0" w:color="000000"/>
              <w:bottom w:val="single" w:sz="4" w:space="0" w:color="000000"/>
            </w:tcBorders>
            <w:shd w:val="clear" w:color="auto" w:fill="auto"/>
          </w:tcPr>
          <w:p w14:paraId="5249B483" w14:textId="1DE5B493" w:rsidR="00D923ED" w:rsidRPr="00BB441C" w:rsidRDefault="00D923ED" w:rsidP="008D3257">
            <w:pPr>
              <w:pStyle w:val="Bullet"/>
              <w:numPr>
                <w:ilvl w:val="0"/>
                <w:numId w:val="0"/>
              </w:numPr>
              <w:spacing w:line="360" w:lineRule="auto"/>
              <w:jc w:val="both"/>
              <w:rPr>
                <w:szCs w:val="24"/>
              </w:rPr>
            </w:pPr>
            <w:r w:rsidRPr="00BB441C">
              <w:rPr>
                <w:szCs w:val="24"/>
              </w:rPr>
              <w:t>Course</w:t>
            </w:r>
          </w:p>
        </w:tc>
        <w:tc>
          <w:tcPr>
            <w:tcW w:w="887" w:type="pct"/>
            <w:tcBorders>
              <w:top w:val="single" w:sz="4" w:space="0" w:color="000000"/>
              <w:left w:val="single" w:sz="4" w:space="0" w:color="000000"/>
              <w:bottom w:val="single" w:sz="4" w:space="0" w:color="000000"/>
            </w:tcBorders>
            <w:shd w:val="clear" w:color="auto" w:fill="auto"/>
          </w:tcPr>
          <w:p w14:paraId="709ED9E2" w14:textId="77777777" w:rsidR="00D923ED" w:rsidRPr="00BB441C" w:rsidRDefault="00D923ED"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22" w:type="pct"/>
            <w:tcBorders>
              <w:top w:val="single" w:sz="4" w:space="0" w:color="000000"/>
              <w:left w:val="single" w:sz="4" w:space="0" w:color="000000"/>
              <w:bottom w:val="single" w:sz="4" w:space="0" w:color="000000"/>
            </w:tcBorders>
          </w:tcPr>
          <w:p w14:paraId="19199A35" w14:textId="77777777" w:rsidR="00D923ED" w:rsidRPr="00BB441C" w:rsidRDefault="00D923ED"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063D9456" w14:textId="77777777" w:rsidR="00D923ED" w:rsidRPr="00BB441C" w:rsidRDefault="00D923ED" w:rsidP="008D3257">
            <w:pPr>
              <w:pStyle w:val="Bullet"/>
              <w:numPr>
                <w:ilvl w:val="0"/>
                <w:numId w:val="0"/>
              </w:numPr>
              <w:spacing w:line="360" w:lineRule="auto"/>
              <w:jc w:val="both"/>
              <w:rPr>
                <w:szCs w:val="24"/>
              </w:rPr>
            </w:pPr>
          </w:p>
        </w:tc>
        <w:tc>
          <w:tcPr>
            <w:tcW w:w="736" w:type="pct"/>
            <w:tcBorders>
              <w:top w:val="single" w:sz="4" w:space="0" w:color="000000"/>
              <w:left w:val="single" w:sz="4" w:space="0" w:color="000000"/>
              <w:bottom w:val="single" w:sz="4" w:space="0" w:color="000000"/>
              <w:right w:val="single" w:sz="4" w:space="0" w:color="000000"/>
            </w:tcBorders>
          </w:tcPr>
          <w:p w14:paraId="037059BF" w14:textId="45D936DD" w:rsidR="00D923ED" w:rsidRPr="00BB441C" w:rsidRDefault="00D923ED" w:rsidP="008D3257">
            <w:pPr>
              <w:pStyle w:val="Bullet"/>
              <w:numPr>
                <w:ilvl w:val="0"/>
                <w:numId w:val="0"/>
              </w:numPr>
              <w:spacing w:line="360" w:lineRule="auto"/>
              <w:jc w:val="both"/>
              <w:rPr>
                <w:szCs w:val="24"/>
              </w:rPr>
            </w:pPr>
          </w:p>
        </w:tc>
        <w:tc>
          <w:tcPr>
            <w:tcW w:w="826" w:type="pct"/>
            <w:tcBorders>
              <w:top w:val="single" w:sz="4" w:space="0" w:color="000000"/>
              <w:left w:val="single" w:sz="4" w:space="0" w:color="000000"/>
              <w:bottom w:val="single" w:sz="4" w:space="0" w:color="000000"/>
              <w:right w:val="single" w:sz="4" w:space="0" w:color="000000"/>
            </w:tcBorders>
          </w:tcPr>
          <w:p w14:paraId="082FB833" w14:textId="40CEDF2F" w:rsidR="00D923ED" w:rsidRPr="00BB441C" w:rsidRDefault="00D923ED" w:rsidP="008D3257">
            <w:pPr>
              <w:pStyle w:val="Bullet"/>
              <w:numPr>
                <w:ilvl w:val="0"/>
                <w:numId w:val="0"/>
              </w:numPr>
              <w:spacing w:line="360" w:lineRule="auto"/>
              <w:jc w:val="both"/>
              <w:rPr>
                <w:szCs w:val="24"/>
              </w:rPr>
            </w:pPr>
            <w:r w:rsidRPr="00BB441C">
              <w:rPr>
                <w:szCs w:val="24"/>
              </w:rPr>
              <w:t>course</w:t>
            </w:r>
          </w:p>
        </w:tc>
      </w:tr>
      <w:tr w:rsidR="00D923ED" w:rsidRPr="00BB441C" w14:paraId="5379A34D" w14:textId="77777777" w:rsidTr="00D923ED">
        <w:trPr>
          <w:trHeight w:val="413"/>
        </w:trPr>
        <w:tc>
          <w:tcPr>
            <w:tcW w:w="596" w:type="pct"/>
            <w:tcBorders>
              <w:top w:val="single" w:sz="4" w:space="0" w:color="000000"/>
              <w:left w:val="single" w:sz="4" w:space="0" w:color="000000"/>
              <w:bottom w:val="single" w:sz="4" w:space="0" w:color="000000"/>
            </w:tcBorders>
          </w:tcPr>
          <w:p w14:paraId="6906AE8E" w14:textId="71122FC9" w:rsidR="00D923ED" w:rsidRPr="00BB441C" w:rsidRDefault="00D923ED" w:rsidP="008D3257">
            <w:pPr>
              <w:pStyle w:val="Bullet"/>
              <w:numPr>
                <w:ilvl w:val="0"/>
                <w:numId w:val="0"/>
              </w:numPr>
              <w:spacing w:line="360" w:lineRule="auto"/>
              <w:jc w:val="both"/>
              <w:rPr>
                <w:szCs w:val="24"/>
              </w:rPr>
            </w:pPr>
            <w:r w:rsidRPr="00BB441C">
              <w:rPr>
                <w:szCs w:val="24"/>
              </w:rPr>
              <w:t>Voters</w:t>
            </w:r>
          </w:p>
        </w:tc>
        <w:tc>
          <w:tcPr>
            <w:tcW w:w="784" w:type="pct"/>
            <w:tcBorders>
              <w:top w:val="single" w:sz="4" w:space="0" w:color="000000"/>
              <w:left w:val="single" w:sz="4" w:space="0" w:color="000000"/>
              <w:bottom w:val="single" w:sz="4" w:space="0" w:color="000000"/>
            </w:tcBorders>
            <w:shd w:val="clear" w:color="auto" w:fill="auto"/>
          </w:tcPr>
          <w:p w14:paraId="4063771F" w14:textId="60BF8613" w:rsidR="00D923ED" w:rsidRPr="00BB441C" w:rsidRDefault="00D923ED" w:rsidP="008D3257">
            <w:pPr>
              <w:pStyle w:val="Bullet"/>
              <w:numPr>
                <w:ilvl w:val="0"/>
                <w:numId w:val="0"/>
              </w:numPr>
              <w:spacing w:line="360" w:lineRule="auto"/>
              <w:jc w:val="both"/>
              <w:rPr>
                <w:szCs w:val="24"/>
              </w:rPr>
            </w:pPr>
            <w:r w:rsidRPr="00BB441C">
              <w:rPr>
                <w:szCs w:val="24"/>
              </w:rPr>
              <w:t>Year</w:t>
            </w:r>
          </w:p>
        </w:tc>
        <w:tc>
          <w:tcPr>
            <w:tcW w:w="887" w:type="pct"/>
            <w:tcBorders>
              <w:top w:val="single" w:sz="4" w:space="0" w:color="000000"/>
              <w:left w:val="single" w:sz="4" w:space="0" w:color="000000"/>
              <w:bottom w:val="single" w:sz="4" w:space="0" w:color="000000"/>
            </w:tcBorders>
            <w:shd w:val="clear" w:color="auto" w:fill="auto"/>
          </w:tcPr>
          <w:p w14:paraId="42DDAB91" w14:textId="337FC11F" w:rsidR="00D923ED" w:rsidRPr="00BB441C" w:rsidRDefault="00D923ED" w:rsidP="008D3257">
            <w:pPr>
              <w:pStyle w:val="Bullet"/>
              <w:numPr>
                <w:ilvl w:val="0"/>
                <w:numId w:val="0"/>
              </w:numPr>
              <w:spacing w:line="360" w:lineRule="auto"/>
              <w:jc w:val="both"/>
              <w:rPr>
                <w:szCs w:val="24"/>
              </w:rPr>
            </w:pPr>
            <w:r w:rsidRPr="00BB441C">
              <w:rPr>
                <w:szCs w:val="24"/>
              </w:rPr>
              <w:t>Date</w:t>
            </w:r>
          </w:p>
        </w:tc>
        <w:tc>
          <w:tcPr>
            <w:tcW w:w="522" w:type="pct"/>
            <w:tcBorders>
              <w:top w:val="single" w:sz="4" w:space="0" w:color="000000"/>
              <w:left w:val="single" w:sz="4" w:space="0" w:color="000000"/>
              <w:bottom w:val="single" w:sz="4" w:space="0" w:color="000000"/>
            </w:tcBorders>
          </w:tcPr>
          <w:p w14:paraId="4D0BA235" w14:textId="77777777" w:rsidR="00D923ED" w:rsidRPr="00BB441C" w:rsidRDefault="00D923ED"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525A9E80" w14:textId="77777777" w:rsidR="00D923ED" w:rsidRPr="00BB441C" w:rsidRDefault="00D923ED" w:rsidP="008D3257">
            <w:pPr>
              <w:pStyle w:val="Bullet"/>
              <w:numPr>
                <w:ilvl w:val="0"/>
                <w:numId w:val="0"/>
              </w:numPr>
              <w:spacing w:line="360" w:lineRule="auto"/>
              <w:jc w:val="both"/>
              <w:rPr>
                <w:szCs w:val="24"/>
              </w:rPr>
            </w:pPr>
          </w:p>
        </w:tc>
        <w:tc>
          <w:tcPr>
            <w:tcW w:w="736" w:type="pct"/>
            <w:tcBorders>
              <w:top w:val="single" w:sz="4" w:space="0" w:color="000000"/>
              <w:left w:val="single" w:sz="4" w:space="0" w:color="000000"/>
              <w:bottom w:val="single" w:sz="4" w:space="0" w:color="000000"/>
              <w:right w:val="single" w:sz="4" w:space="0" w:color="000000"/>
            </w:tcBorders>
          </w:tcPr>
          <w:p w14:paraId="797F66C5" w14:textId="77777777" w:rsidR="00D923ED" w:rsidRPr="00BB441C" w:rsidRDefault="00D923ED" w:rsidP="008D3257">
            <w:pPr>
              <w:pStyle w:val="Bullet"/>
              <w:numPr>
                <w:ilvl w:val="0"/>
                <w:numId w:val="0"/>
              </w:numPr>
              <w:spacing w:line="360" w:lineRule="auto"/>
              <w:jc w:val="both"/>
              <w:rPr>
                <w:szCs w:val="24"/>
              </w:rPr>
            </w:pPr>
          </w:p>
        </w:tc>
        <w:tc>
          <w:tcPr>
            <w:tcW w:w="826" w:type="pct"/>
            <w:tcBorders>
              <w:top w:val="single" w:sz="4" w:space="0" w:color="000000"/>
              <w:left w:val="single" w:sz="4" w:space="0" w:color="000000"/>
              <w:bottom w:val="single" w:sz="4" w:space="0" w:color="000000"/>
              <w:right w:val="single" w:sz="4" w:space="0" w:color="000000"/>
            </w:tcBorders>
          </w:tcPr>
          <w:p w14:paraId="27967E57" w14:textId="24DE79EC" w:rsidR="00D923ED" w:rsidRPr="00BB441C" w:rsidRDefault="00D923ED" w:rsidP="008D3257">
            <w:pPr>
              <w:pStyle w:val="Bullet"/>
              <w:numPr>
                <w:ilvl w:val="0"/>
                <w:numId w:val="0"/>
              </w:numPr>
              <w:spacing w:line="360" w:lineRule="auto"/>
              <w:jc w:val="both"/>
              <w:rPr>
                <w:szCs w:val="24"/>
              </w:rPr>
            </w:pPr>
            <w:r w:rsidRPr="00BB441C">
              <w:rPr>
                <w:szCs w:val="24"/>
              </w:rPr>
              <w:t>Academic year</w:t>
            </w:r>
          </w:p>
        </w:tc>
      </w:tr>
      <w:tr w:rsidR="00D923ED" w:rsidRPr="00BB441C" w14:paraId="4C65CD02" w14:textId="77777777" w:rsidTr="00D923ED">
        <w:trPr>
          <w:trHeight w:val="350"/>
        </w:trPr>
        <w:tc>
          <w:tcPr>
            <w:tcW w:w="596" w:type="pct"/>
            <w:tcBorders>
              <w:top w:val="single" w:sz="4" w:space="0" w:color="000000"/>
              <w:left w:val="single" w:sz="4" w:space="0" w:color="000000"/>
              <w:bottom w:val="single" w:sz="4" w:space="0" w:color="000000"/>
            </w:tcBorders>
          </w:tcPr>
          <w:p w14:paraId="7C7A96B0" w14:textId="3EE7D600" w:rsidR="00D923ED" w:rsidRPr="00BB441C" w:rsidRDefault="00D923ED" w:rsidP="008D3257">
            <w:pPr>
              <w:pStyle w:val="Bullet"/>
              <w:numPr>
                <w:ilvl w:val="0"/>
                <w:numId w:val="0"/>
              </w:numPr>
              <w:spacing w:line="360" w:lineRule="auto"/>
              <w:jc w:val="both"/>
              <w:rPr>
                <w:szCs w:val="24"/>
              </w:rPr>
            </w:pPr>
            <w:r w:rsidRPr="00BB441C">
              <w:rPr>
                <w:szCs w:val="24"/>
              </w:rPr>
              <w:lastRenderedPageBreak/>
              <w:t>Voters</w:t>
            </w:r>
          </w:p>
        </w:tc>
        <w:tc>
          <w:tcPr>
            <w:tcW w:w="784" w:type="pct"/>
            <w:tcBorders>
              <w:top w:val="single" w:sz="4" w:space="0" w:color="000000"/>
              <w:left w:val="single" w:sz="4" w:space="0" w:color="000000"/>
              <w:bottom w:val="single" w:sz="4" w:space="0" w:color="000000"/>
            </w:tcBorders>
            <w:shd w:val="clear" w:color="auto" w:fill="auto"/>
          </w:tcPr>
          <w:p w14:paraId="05F3D65A" w14:textId="00F05D9B" w:rsidR="00D923ED" w:rsidRPr="00BB441C" w:rsidRDefault="00D923ED" w:rsidP="008D3257">
            <w:pPr>
              <w:pStyle w:val="Bullet"/>
              <w:numPr>
                <w:ilvl w:val="0"/>
                <w:numId w:val="0"/>
              </w:numPr>
              <w:spacing w:line="360" w:lineRule="auto"/>
              <w:jc w:val="both"/>
              <w:rPr>
                <w:szCs w:val="24"/>
              </w:rPr>
            </w:pPr>
            <w:r w:rsidRPr="00BB441C">
              <w:rPr>
                <w:szCs w:val="24"/>
              </w:rPr>
              <w:t>Stud_id</w:t>
            </w:r>
          </w:p>
        </w:tc>
        <w:tc>
          <w:tcPr>
            <w:tcW w:w="887" w:type="pct"/>
            <w:tcBorders>
              <w:top w:val="single" w:sz="4" w:space="0" w:color="000000"/>
              <w:left w:val="single" w:sz="4" w:space="0" w:color="000000"/>
              <w:bottom w:val="single" w:sz="4" w:space="0" w:color="000000"/>
            </w:tcBorders>
            <w:shd w:val="clear" w:color="auto" w:fill="auto"/>
          </w:tcPr>
          <w:p w14:paraId="7672EA46" w14:textId="3D1CCBDE" w:rsidR="00D923ED" w:rsidRPr="00BB441C" w:rsidRDefault="00D923ED" w:rsidP="008D3257">
            <w:pPr>
              <w:pStyle w:val="Bullet"/>
              <w:numPr>
                <w:ilvl w:val="0"/>
                <w:numId w:val="0"/>
              </w:numPr>
              <w:spacing w:line="360" w:lineRule="auto"/>
              <w:jc w:val="both"/>
              <w:rPr>
                <w:szCs w:val="24"/>
              </w:rPr>
            </w:pPr>
            <w:r w:rsidRPr="00BB441C">
              <w:rPr>
                <w:szCs w:val="24"/>
              </w:rPr>
              <w:t>int</w:t>
            </w:r>
          </w:p>
        </w:tc>
        <w:tc>
          <w:tcPr>
            <w:tcW w:w="522" w:type="pct"/>
            <w:tcBorders>
              <w:top w:val="single" w:sz="4" w:space="0" w:color="000000"/>
              <w:left w:val="single" w:sz="4" w:space="0" w:color="000000"/>
              <w:bottom w:val="single" w:sz="4" w:space="0" w:color="000000"/>
            </w:tcBorders>
          </w:tcPr>
          <w:p w14:paraId="31926662" w14:textId="77777777" w:rsidR="00D923ED" w:rsidRPr="00BB441C" w:rsidRDefault="00D923ED"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586E8741" w14:textId="337F3693" w:rsidR="00D923ED" w:rsidRPr="00BB441C" w:rsidRDefault="00D923ED" w:rsidP="008D3257">
            <w:pPr>
              <w:pStyle w:val="Bullet"/>
              <w:numPr>
                <w:ilvl w:val="0"/>
                <w:numId w:val="0"/>
              </w:numPr>
              <w:spacing w:line="360" w:lineRule="auto"/>
              <w:jc w:val="both"/>
              <w:rPr>
                <w:szCs w:val="24"/>
              </w:rPr>
            </w:pPr>
            <w:r w:rsidRPr="00BB441C">
              <w:rPr>
                <w:szCs w:val="24"/>
              </w:rPr>
              <w:t>Primary key</w:t>
            </w:r>
          </w:p>
        </w:tc>
        <w:tc>
          <w:tcPr>
            <w:tcW w:w="736" w:type="pct"/>
            <w:tcBorders>
              <w:top w:val="single" w:sz="4" w:space="0" w:color="000000"/>
              <w:left w:val="single" w:sz="4" w:space="0" w:color="000000"/>
              <w:bottom w:val="single" w:sz="4" w:space="0" w:color="000000"/>
              <w:right w:val="single" w:sz="4" w:space="0" w:color="000000"/>
            </w:tcBorders>
          </w:tcPr>
          <w:p w14:paraId="2347B7A9" w14:textId="77777777" w:rsidR="00D923ED" w:rsidRPr="00BB441C" w:rsidRDefault="00D923ED" w:rsidP="008D3257">
            <w:pPr>
              <w:pStyle w:val="Bullet"/>
              <w:numPr>
                <w:ilvl w:val="0"/>
                <w:numId w:val="0"/>
              </w:numPr>
              <w:spacing w:line="360" w:lineRule="auto"/>
              <w:jc w:val="both"/>
              <w:rPr>
                <w:szCs w:val="24"/>
              </w:rPr>
            </w:pPr>
          </w:p>
        </w:tc>
        <w:tc>
          <w:tcPr>
            <w:tcW w:w="826" w:type="pct"/>
            <w:tcBorders>
              <w:top w:val="single" w:sz="4" w:space="0" w:color="000000"/>
              <w:left w:val="single" w:sz="4" w:space="0" w:color="000000"/>
              <w:bottom w:val="single" w:sz="4" w:space="0" w:color="000000"/>
              <w:right w:val="single" w:sz="4" w:space="0" w:color="000000"/>
            </w:tcBorders>
          </w:tcPr>
          <w:p w14:paraId="115D8937" w14:textId="5C88963C" w:rsidR="00D923ED" w:rsidRPr="00BB441C" w:rsidRDefault="00D923ED" w:rsidP="008D3257">
            <w:pPr>
              <w:pStyle w:val="Bullet"/>
              <w:numPr>
                <w:ilvl w:val="0"/>
                <w:numId w:val="0"/>
              </w:numPr>
              <w:spacing w:line="360" w:lineRule="auto"/>
              <w:jc w:val="both"/>
              <w:rPr>
                <w:szCs w:val="24"/>
              </w:rPr>
            </w:pPr>
            <w:r w:rsidRPr="00BB441C">
              <w:rPr>
                <w:szCs w:val="24"/>
              </w:rPr>
              <w:t>Student’s id</w:t>
            </w:r>
          </w:p>
        </w:tc>
      </w:tr>
    </w:tbl>
    <w:p w14:paraId="29A29D81" w14:textId="7EF85BDA" w:rsidR="00D923ED" w:rsidRPr="00BB441C" w:rsidRDefault="00D923ED" w:rsidP="008D3257">
      <w:pPr>
        <w:tabs>
          <w:tab w:val="left" w:pos="3210"/>
          <w:tab w:val="left" w:pos="5955"/>
        </w:tabs>
        <w:jc w:val="both"/>
        <w:rPr>
          <w:rFonts w:ascii="Times New Roman" w:hAnsi="Times New Roman" w:cs="Times New Roman"/>
          <w:b/>
          <w:bCs/>
          <w:sz w:val="24"/>
          <w:szCs w:val="24"/>
        </w:rPr>
      </w:pPr>
    </w:p>
    <w:p w14:paraId="18E8B528" w14:textId="327A75DB" w:rsidR="00D923ED" w:rsidRPr="00BB441C" w:rsidRDefault="00D923ED" w:rsidP="008D3257">
      <w:pPr>
        <w:tabs>
          <w:tab w:val="left" w:pos="3210"/>
          <w:tab w:val="left" w:pos="5955"/>
        </w:tabs>
        <w:jc w:val="both"/>
        <w:rPr>
          <w:rFonts w:ascii="Times New Roman" w:hAnsi="Times New Roman" w:cs="Times New Roman"/>
          <w:b/>
          <w:bCs/>
          <w:sz w:val="24"/>
          <w:szCs w:val="24"/>
        </w:rPr>
      </w:pPr>
    </w:p>
    <w:p w14:paraId="1F08207D" w14:textId="4D6EE210" w:rsidR="00D923ED" w:rsidRPr="00BB441C" w:rsidRDefault="00D923ED" w:rsidP="008D3257">
      <w:pPr>
        <w:tabs>
          <w:tab w:val="left" w:pos="3210"/>
          <w:tab w:val="left" w:pos="5955"/>
        </w:tabs>
        <w:jc w:val="both"/>
        <w:rPr>
          <w:rFonts w:ascii="Times New Roman" w:hAnsi="Times New Roman" w:cs="Times New Roman"/>
          <w:b/>
          <w:bCs/>
          <w:sz w:val="24"/>
          <w:szCs w:val="24"/>
        </w:rPr>
      </w:pPr>
      <w:r w:rsidRPr="00BB441C">
        <w:rPr>
          <w:rFonts w:ascii="Times New Roman" w:hAnsi="Times New Roman" w:cs="Times New Roman"/>
          <w:b/>
          <w:bCs/>
          <w:sz w:val="24"/>
          <w:szCs w:val="24"/>
        </w:rPr>
        <w:t>VOTES</w:t>
      </w:r>
    </w:p>
    <w:tbl>
      <w:tblPr>
        <w:tblW w:w="5340" w:type="pct"/>
        <w:tblLook w:val="0000" w:firstRow="0" w:lastRow="0" w:firstColumn="0" w:lastColumn="0" w:noHBand="0" w:noVBand="0"/>
      </w:tblPr>
      <w:tblGrid>
        <w:gridCol w:w="1189"/>
        <w:gridCol w:w="1566"/>
        <w:gridCol w:w="1772"/>
        <w:gridCol w:w="1043"/>
        <w:gridCol w:w="1296"/>
        <w:gridCol w:w="1470"/>
        <w:gridCol w:w="1650"/>
      </w:tblGrid>
      <w:tr w:rsidR="00D923ED" w:rsidRPr="00BB441C" w14:paraId="681D3F53" w14:textId="77777777" w:rsidTr="00D923ED">
        <w:trPr>
          <w:trHeight w:val="58"/>
        </w:trPr>
        <w:tc>
          <w:tcPr>
            <w:tcW w:w="596" w:type="pct"/>
            <w:tcBorders>
              <w:top w:val="single" w:sz="4" w:space="0" w:color="000000"/>
              <w:left w:val="single" w:sz="4" w:space="0" w:color="000000"/>
              <w:bottom w:val="single" w:sz="4" w:space="0" w:color="000000"/>
            </w:tcBorders>
          </w:tcPr>
          <w:p w14:paraId="7D882415" w14:textId="77777777" w:rsidR="00D923ED" w:rsidRPr="00BB441C" w:rsidRDefault="00D923ED" w:rsidP="008D3257">
            <w:pPr>
              <w:pStyle w:val="Bullet"/>
              <w:numPr>
                <w:ilvl w:val="0"/>
                <w:numId w:val="0"/>
              </w:numPr>
              <w:spacing w:line="360" w:lineRule="auto"/>
              <w:jc w:val="both"/>
              <w:rPr>
                <w:szCs w:val="24"/>
              </w:rPr>
            </w:pPr>
            <w:r w:rsidRPr="00BB441C">
              <w:rPr>
                <w:szCs w:val="24"/>
              </w:rPr>
              <w:t>Entity</w:t>
            </w:r>
          </w:p>
        </w:tc>
        <w:tc>
          <w:tcPr>
            <w:tcW w:w="784" w:type="pct"/>
            <w:tcBorders>
              <w:top w:val="single" w:sz="4" w:space="0" w:color="000000"/>
              <w:left w:val="single" w:sz="4" w:space="0" w:color="000000"/>
              <w:bottom w:val="single" w:sz="4" w:space="0" w:color="000000"/>
            </w:tcBorders>
            <w:shd w:val="clear" w:color="auto" w:fill="auto"/>
          </w:tcPr>
          <w:p w14:paraId="6ADD2F1D" w14:textId="77777777" w:rsidR="00D923ED" w:rsidRPr="00BB441C" w:rsidRDefault="00D923ED" w:rsidP="008D3257">
            <w:pPr>
              <w:pStyle w:val="Bullet"/>
              <w:numPr>
                <w:ilvl w:val="0"/>
                <w:numId w:val="0"/>
              </w:numPr>
              <w:spacing w:line="360" w:lineRule="auto"/>
              <w:jc w:val="both"/>
              <w:rPr>
                <w:szCs w:val="24"/>
              </w:rPr>
            </w:pPr>
            <w:r w:rsidRPr="00BB441C">
              <w:rPr>
                <w:szCs w:val="24"/>
              </w:rPr>
              <w:t>Attribute</w:t>
            </w:r>
          </w:p>
        </w:tc>
        <w:tc>
          <w:tcPr>
            <w:tcW w:w="887" w:type="pct"/>
            <w:tcBorders>
              <w:top w:val="single" w:sz="4" w:space="0" w:color="000000"/>
              <w:left w:val="single" w:sz="4" w:space="0" w:color="000000"/>
              <w:bottom w:val="single" w:sz="4" w:space="0" w:color="000000"/>
            </w:tcBorders>
            <w:shd w:val="clear" w:color="auto" w:fill="auto"/>
          </w:tcPr>
          <w:p w14:paraId="4265648B" w14:textId="77777777" w:rsidR="00D923ED" w:rsidRPr="00BB441C" w:rsidRDefault="00D923ED" w:rsidP="008D3257">
            <w:pPr>
              <w:pStyle w:val="Bullet"/>
              <w:numPr>
                <w:ilvl w:val="0"/>
                <w:numId w:val="0"/>
              </w:numPr>
              <w:spacing w:line="360" w:lineRule="auto"/>
              <w:jc w:val="both"/>
              <w:rPr>
                <w:szCs w:val="24"/>
              </w:rPr>
            </w:pPr>
            <w:r w:rsidRPr="00BB441C">
              <w:rPr>
                <w:szCs w:val="24"/>
              </w:rPr>
              <w:t>Data type</w:t>
            </w:r>
          </w:p>
        </w:tc>
        <w:tc>
          <w:tcPr>
            <w:tcW w:w="522" w:type="pct"/>
            <w:tcBorders>
              <w:top w:val="single" w:sz="4" w:space="0" w:color="000000"/>
              <w:left w:val="single" w:sz="4" w:space="0" w:color="000000"/>
              <w:bottom w:val="single" w:sz="4" w:space="0" w:color="000000"/>
            </w:tcBorders>
          </w:tcPr>
          <w:p w14:paraId="46CF0FD2" w14:textId="77777777" w:rsidR="00D923ED" w:rsidRPr="00BB441C" w:rsidRDefault="00D923ED" w:rsidP="008D3257">
            <w:pPr>
              <w:pStyle w:val="Bullet"/>
              <w:numPr>
                <w:ilvl w:val="0"/>
                <w:numId w:val="0"/>
              </w:numPr>
              <w:spacing w:line="360" w:lineRule="auto"/>
              <w:jc w:val="both"/>
              <w:rPr>
                <w:szCs w:val="24"/>
              </w:rPr>
            </w:pPr>
            <w:r w:rsidRPr="00BB441C">
              <w:rPr>
                <w:szCs w:val="24"/>
              </w:rPr>
              <w:t>Nullable</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109ED7A3" w14:textId="77777777" w:rsidR="00D923ED" w:rsidRPr="00BB441C" w:rsidRDefault="00D923ED" w:rsidP="008D3257">
            <w:pPr>
              <w:pStyle w:val="Bullet"/>
              <w:numPr>
                <w:ilvl w:val="0"/>
                <w:numId w:val="0"/>
              </w:numPr>
              <w:spacing w:line="360" w:lineRule="auto"/>
              <w:jc w:val="both"/>
              <w:rPr>
                <w:szCs w:val="24"/>
              </w:rPr>
            </w:pPr>
            <w:r w:rsidRPr="00BB441C">
              <w:rPr>
                <w:szCs w:val="24"/>
              </w:rPr>
              <w:t>Constraint</w:t>
            </w:r>
          </w:p>
        </w:tc>
        <w:tc>
          <w:tcPr>
            <w:tcW w:w="736" w:type="pct"/>
            <w:tcBorders>
              <w:top w:val="single" w:sz="4" w:space="0" w:color="000000"/>
              <w:left w:val="single" w:sz="4" w:space="0" w:color="000000"/>
              <w:bottom w:val="single" w:sz="4" w:space="0" w:color="000000"/>
              <w:right w:val="single" w:sz="4" w:space="0" w:color="000000"/>
            </w:tcBorders>
          </w:tcPr>
          <w:p w14:paraId="38C354B8" w14:textId="77777777" w:rsidR="00D923ED" w:rsidRPr="00BB441C" w:rsidRDefault="00D923ED" w:rsidP="008D3257">
            <w:pPr>
              <w:pStyle w:val="Bullet"/>
              <w:numPr>
                <w:ilvl w:val="0"/>
                <w:numId w:val="0"/>
              </w:numPr>
              <w:spacing w:line="360" w:lineRule="auto"/>
              <w:jc w:val="both"/>
              <w:rPr>
                <w:szCs w:val="24"/>
              </w:rPr>
            </w:pPr>
            <w:r w:rsidRPr="00BB441C">
              <w:rPr>
                <w:szCs w:val="24"/>
              </w:rPr>
              <w:t>Reference</w:t>
            </w:r>
          </w:p>
        </w:tc>
        <w:tc>
          <w:tcPr>
            <w:tcW w:w="826" w:type="pct"/>
            <w:tcBorders>
              <w:top w:val="single" w:sz="4" w:space="0" w:color="000000"/>
              <w:left w:val="single" w:sz="4" w:space="0" w:color="000000"/>
              <w:bottom w:val="single" w:sz="4" w:space="0" w:color="000000"/>
              <w:right w:val="single" w:sz="4" w:space="0" w:color="000000"/>
            </w:tcBorders>
          </w:tcPr>
          <w:p w14:paraId="3895DBC7" w14:textId="77777777" w:rsidR="00D923ED" w:rsidRPr="00BB441C" w:rsidRDefault="00D923ED" w:rsidP="008D3257">
            <w:pPr>
              <w:pStyle w:val="Bullet"/>
              <w:numPr>
                <w:ilvl w:val="0"/>
                <w:numId w:val="0"/>
              </w:numPr>
              <w:spacing w:line="360" w:lineRule="auto"/>
              <w:jc w:val="both"/>
              <w:rPr>
                <w:szCs w:val="24"/>
              </w:rPr>
            </w:pPr>
            <w:r w:rsidRPr="00BB441C">
              <w:rPr>
                <w:szCs w:val="24"/>
              </w:rPr>
              <w:t>Description</w:t>
            </w:r>
          </w:p>
        </w:tc>
      </w:tr>
      <w:tr w:rsidR="00D923ED" w:rsidRPr="00BB441C" w14:paraId="7002BD44" w14:textId="77777777" w:rsidTr="00D923ED">
        <w:trPr>
          <w:trHeight w:val="503"/>
        </w:trPr>
        <w:tc>
          <w:tcPr>
            <w:tcW w:w="596" w:type="pct"/>
            <w:tcBorders>
              <w:top w:val="single" w:sz="4" w:space="0" w:color="000000"/>
              <w:left w:val="single" w:sz="4" w:space="0" w:color="000000"/>
              <w:bottom w:val="single" w:sz="4" w:space="0" w:color="000000"/>
            </w:tcBorders>
          </w:tcPr>
          <w:p w14:paraId="451351C8" w14:textId="5292023C" w:rsidR="00D923ED" w:rsidRPr="00BB441C" w:rsidRDefault="00D923ED" w:rsidP="008D3257">
            <w:pPr>
              <w:pStyle w:val="Bullet"/>
              <w:numPr>
                <w:ilvl w:val="0"/>
                <w:numId w:val="0"/>
              </w:numPr>
              <w:spacing w:line="360" w:lineRule="auto"/>
              <w:jc w:val="both"/>
              <w:rPr>
                <w:szCs w:val="24"/>
              </w:rPr>
            </w:pPr>
            <w:r w:rsidRPr="00BB441C">
              <w:rPr>
                <w:szCs w:val="24"/>
              </w:rPr>
              <w:t>Votes</w:t>
            </w:r>
          </w:p>
        </w:tc>
        <w:tc>
          <w:tcPr>
            <w:tcW w:w="784" w:type="pct"/>
            <w:tcBorders>
              <w:top w:val="single" w:sz="4" w:space="0" w:color="000000"/>
              <w:left w:val="single" w:sz="4" w:space="0" w:color="000000"/>
              <w:bottom w:val="single" w:sz="4" w:space="0" w:color="000000"/>
            </w:tcBorders>
            <w:shd w:val="clear" w:color="auto" w:fill="auto"/>
          </w:tcPr>
          <w:p w14:paraId="11353E73" w14:textId="77777777" w:rsidR="00D923ED" w:rsidRPr="00BB441C" w:rsidRDefault="00D923ED" w:rsidP="008D3257">
            <w:pPr>
              <w:pStyle w:val="Bullet"/>
              <w:numPr>
                <w:ilvl w:val="0"/>
                <w:numId w:val="0"/>
              </w:numPr>
              <w:spacing w:line="360" w:lineRule="auto"/>
              <w:jc w:val="both"/>
              <w:rPr>
                <w:szCs w:val="24"/>
              </w:rPr>
            </w:pPr>
            <w:r w:rsidRPr="00BB441C">
              <w:rPr>
                <w:szCs w:val="24"/>
              </w:rPr>
              <w:t>Organization</w:t>
            </w:r>
          </w:p>
        </w:tc>
        <w:tc>
          <w:tcPr>
            <w:tcW w:w="887" w:type="pct"/>
            <w:tcBorders>
              <w:top w:val="single" w:sz="4" w:space="0" w:color="000000"/>
              <w:left w:val="single" w:sz="4" w:space="0" w:color="000000"/>
              <w:bottom w:val="single" w:sz="4" w:space="0" w:color="000000"/>
            </w:tcBorders>
            <w:shd w:val="clear" w:color="auto" w:fill="auto"/>
          </w:tcPr>
          <w:p w14:paraId="42A97E9F" w14:textId="77777777" w:rsidR="00D923ED" w:rsidRPr="00BB441C" w:rsidRDefault="00D923ED"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22" w:type="pct"/>
            <w:tcBorders>
              <w:top w:val="single" w:sz="4" w:space="0" w:color="000000"/>
              <w:left w:val="single" w:sz="4" w:space="0" w:color="000000"/>
              <w:bottom w:val="single" w:sz="4" w:space="0" w:color="000000"/>
            </w:tcBorders>
          </w:tcPr>
          <w:p w14:paraId="7B6B601E" w14:textId="77777777" w:rsidR="00D923ED" w:rsidRPr="00BB441C" w:rsidRDefault="00D923ED"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61534E3D" w14:textId="77777777" w:rsidR="00D923ED" w:rsidRPr="00BB441C" w:rsidRDefault="00D923ED" w:rsidP="008D3257">
            <w:pPr>
              <w:pStyle w:val="Bullet"/>
              <w:numPr>
                <w:ilvl w:val="0"/>
                <w:numId w:val="0"/>
              </w:numPr>
              <w:spacing w:line="360" w:lineRule="auto"/>
              <w:jc w:val="both"/>
              <w:rPr>
                <w:szCs w:val="24"/>
              </w:rPr>
            </w:pPr>
          </w:p>
        </w:tc>
        <w:tc>
          <w:tcPr>
            <w:tcW w:w="736" w:type="pct"/>
            <w:tcBorders>
              <w:top w:val="single" w:sz="4" w:space="0" w:color="000000"/>
              <w:left w:val="single" w:sz="4" w:space="0" w:color="000000"/>
              <w:bottom w:val="single" w:sz="4" w:space="0" w:color="000000"/>
              <w:right w:val="single" w:sz="4" w:space="0" w:color="000000"/>
            </w:tcBorders>
          </w:tcPr>
          <w:p w14:paraId="53ED775D" w14:textId="77777777" w:rsidR="00D923ED" w:rsidRPr="00BB441C" w:rsidRDefault="00D923ED" w:rsidP="008D3257">
            <w:pPr>
              <w:pStyle w:val="Bullet"/>
              <w:numPr>
                <w:ilvl w:val="0"/>
                <w:numId w:val="0"/>
              </w:numPr>
              <w:spacing w:line="360" w:lineRule="auto"/>
              <w:jc w:val="both"/>
              <w:rPr>
                <w:szCs w:val="24"/>
              </w:rPr>
            </w:pPr>
            <w:r w:rsidRPr="00BB441C">
              <w:rPr>
                <w:szCs w:val="24"/>
              </w:rPr>
              <w:t>Organization</w:t>
            </w:r>
          </w:p>
        </w:tc>
        <w:tc>
          <w:tcPr>
            <w:tcW w:w="826" w:type="pct"/>
            <w:tcBorders>
              <w:top w:val="single" w:sz="4" w:space="0" w:color="000000"/>
              <w:left w:val="single" w:sz="4" w:space="0" w:color="000000"/>
              <w:bottom w:val="single" w:sz="4" w:space="0" w:color="000000"/>
              <w:right w:val="single" w:sz="4" w:space="0" w:color="000000"/>
            </w:tcBorders>
          </w:tcPr>
          <w:p w14:paraId="580918A1" w14:textId="77777777" w:rsidR="00D923ED" w:rsidRPr="00BB441C" w:rsidRDefault="00D923ED" w:rsidP="008D3257">
            <w:pPr>
              <w:pStyle w:val="Bullet"/>
              <w:numPr>
                <w:ilvl w:val="0"/>
                <w:numId w:val="0"/>
              </w:numPr>
              <w:spacing w:line="360" w:lineRule="auto"/>
              <w:jc w:val="both"/>
              <w:rPr>
                <w:szCs w:val="24"/>
              </w:rPr>
            </w:pPr>
            <w:r w:rsidRPr="00BB441C">
              <w:rPr>
                <w:szCs w:val="24"/>
              </w:rPr>
              <w:t>organization</w:t>
            </w:r>
          </w:p>
        </w:tc>
      </w:tr>
      <w:tr w:rsidR="00D923ED" w:rsidRPr="00BB441C" w14:paraId="39AF29F0" w14:textId="77777777" w:rsidTr="00D923ED">
        <w:trPr>
          <w:trHeight w:val="710"/>
        </w:trPr>
        <w:tc>
          <w:tcPr>
            <w:tcW w:w="596" w:type="pct"/>
            <w:tcBorders>
              <w:top w:val="single" w:sz="4" w:space="0" w:color="000000"/>
              <w:left w:val="single" w:sz="4" w:space="0" w:color="000000"/>
              <w:bottom w:val="single" w:sz="4" w:space="0" w:color="000000"/>
            </w:tcBorders>
          </w:tcPr>
          <w:p w14:paraId="3423BF4F" w14:textId="4ED3873E" w:rsidR="00D923ED" w:rsidRPr="00BB441C" w:rsidRDefault="00D923ED" w:rsidP="008D3257">
            <w:pPr>
              <w:pStyle w:val="Bullet"/>
              <w:numPr>
                <w:ilvl w:val="0"/>
                <w:numId w:val="0"/>
              </w:numPr>
              <w:spacing w:line="360" w:lineRule="auto"/>
              <w:jc w:val="both"/>
              <w:rPr>
                <w:szCs w:val="24"/>
              </w:rPr>
            </w:pPr>
            <w:r w:rsidRPr="00BB441C">
              <w:rPr>
                <w:szCs w:val="24"/>
              </w:rPr>
              <w:t>Votes</w:t>
            </w:r>
          </w:p>
        </w:tc>
        <w:tc>
          <w:tcPr>
            <w:tcW w:w="784" w:type="pct"/>
            <w:tcBorders>
              <w:top w:val="single" w:sz="4" w:space="0" w:color="000000"/>
              <w:left w:val="single" w:sz="4" w:space="0" w:color="000000"/>
              <w:bottom w:val="single" w:sz="4" w:space="0" w:color="000000"/>
            </w:tcBorders>
            <w:shd w:val="clear" w:color="auto" w:fill="auto"/>
          </w:tcPr>
          <w:p w14:paraId="5A6EF8DD" w14:textId="77777777" w:rsidR="00D923ED" w:rsidRPr="00BB441C" w:rsidRDefault="00D923ED" w:rsidP="008D3257">
            <w:pPr>
              <w:pStyle w:val="Bullet"/>
              <w:numPr>
                <w:ilvl w:val="0"/>
                <w:numId w:val="0"/>
              </w:numPr>
              <w:spacing w:line="360" w:lineRule="auto"/>
              <w:jc w:val="both"/>
              <w:rPr>
                <w:szCs w:val="24"/>
              </w:rPr>
            </w:pPr>
            <w:r w:rsidRPr="00BB441C">
              <w:rPr>
                <w:szCs w:val="24"/>
              </w:rPr>
              <w:t>Position</w:t>
            </w:r>
          </w:p>
        </w:tc>
        <w:tc>
          <w:tcPr>
            <w:tcW w:w="887" w:type="pct"/>
            <w:tcBorders>
              <w:top w:val="single" w:sz="4" w:space="0" w:color="000000"/>
              <w:left w:val="single" w:sz="4" w:space="0" w:color="000000"/>
              <w:bottom w:val="single" w:sz="4" w:space="0" w:color="000000"/>
            </w:tcBorders>
            <w:shd w:val="clear" w:color="auto" w:fill="auto"/>
          </w:tcPr>
          <w:p w14:paraId="6E4E14D8" w14:textId="77777777" w:rsidR="00D923ED" w:rsidRPr="00BB441C" w:rsidRDefault="00D923ED" w:rsidP="008D3257">
            <w:pPr>
              <w:pStyle w:val="Bullet"/>
              <w:numPr>
                <w:ilvl w:val="0"/>
                <w:numId w:val="0"/>
              </w:numPr>
              <w:spacing w:line="360" w:lineRule="auto"/>
              <w:jc w:val="both"/>
              <w:rPr>
                <w:szCs w:val="24"/>
              </w:rPr>
            </w:pPr>
            <w:proofErr w:type="gramStart"/>
            <w:r w:rsidRPr="00BB441C">
              <w:rPr>
                <w:szCs w:val="24"/>
              </w:rPr>
              <w:t>varchar(</w:t>
            </w:r>
            <w:proofErr w:type="gramEnd"/>
            <w:r w:rsidRPr="00BB441C">
              <w:rPr>
                <w:szCs w:val="24"/>
              </w:rPr>
              <w:t>30)</w:t>
            </w:r>
          </w:p>
        </w:tc>
        <w:tc>
          <w:tcPr>
            <w:tcW w:w="522" w:type="pct"/>
            <w:tcBorders>
              <w:top w:val="single" w:sz="4" w:space="0" w:color="000000"/>
              <w:left w:val="single" w:sz="4" w:space="0" w:color="000000"/>
              <w:bottom w:val="single" w:sz="4" w:space="0" w:color="000000"/>
            </w:tcBorders>
          </w:tcPr>
          <w:p w14:paraId="44828526" w14:textId="77777777" w:rsidR="00D923ED" w:rsidRPr="00BB441C" w:rsidRDefault="00D923ED"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5E3AE52F" w14:textId="77777777" w:rsidR="00D923ED" w:rsidRPr="00BB441C" w:rsidRDefault="00D923ED" w:rsidP="008D3257">
            <w:pPr>
              <w:pStyle w:val="Bullet"/>
              <w:numPr>
                <w:ilvl w:val="0"/>
                <w:numId w:val="0"/>
              </w:numPr>
              <w:spacing w:line="360" w:lineRule="auto"/>
              <w:jc w:val="both"/>
              <w:rPr>
                <w:szCs w:val="24"/>
              </w:rPr>
            </w:pPr>
          </w:p>
        </w:tc>
        <w:tc>
          <w:tcPr>
            <w:tcW w:w="736" w:type="pct"/>
            <w:tcBorders>
              <w:top w:val="single" w:sz="4" w:space="0" w:color="000000"/>
              <w:left w:val="single" w:sz="4" w:space="0" w:color="000000"/>
              <w:bottom w:val="single" w:sz="4" w:space="0" w:color="000000"/>
              <w:right w:val="single" w:sz="4" w:space="0" w:color="000000"/>
            </w:tcBorders>
          </w:tcPr>
          <w:p w14:paraId="147728E0" w14:textId="77777777" w:rsidR="00D923ED" w:rsidRPr="00BB441C" w:rsidRDefault="00D923ED" w:rsidP="008D3257">
            <w:pPr>
              <w:pStyle w:val="Bullet"/>
              <w:numPr>
                <w:ilvl w:val="0"/>
                <w:numId w:val="0"/>
              </w:numPr>
              <w:spacing w:line="360" w:lineRule="auto"/>
              <w:jc w:val="both"/>
              <w:rPr>
                <w:szCs w:val="24"/>
              </w:rPr>
            </w:pPr>
            <w:r w:rsidRPr="00BB441C">
              <w:rPr>
                <w:szCs w:val="24"/>
              </w:rPr>
              <w:t>election</w:t>
            </w:r>
          </w:p>
        </w:tc>
        <w:tc>
          <w:tcPr>
            <w:tcW w:w="826" w:type="pct"/>
            <w:tcBorders>
              <w:top w:val="single" w:sz="4" w:space="0" w:color="000000"/>
              <w:left w:val="single" w:sz="4" w:space="0" w:color="000000"/>
              <w:bottom w:val="single" w:sz="4" w:space="0" w:color="000000"/>
              <w:right w:val="single" w:sz="4" w:space="0" w:color="000000"/>
            </w:tcBorders>
          </w:tcPr>
          <w:p w14:paraId="3A67C2F6" w14:textId="77777777" w:rsidR="00D923ED" w:rsidRPr="00BB441C" w:rsidRDefault="00D923ED" w:rsidP="008D3257">
            <w:pPr>
              <w:pStyle w:val="Bullet"/>
              <w:numPr>
                <w:ilvl w:val="0"/>
                <w:numId w:val="0"/>
              </w:numPr>
              <w:spacing w:line="360" w:lineRule="auto"/>
              <w:jc w:val="both"/>
              <w:rPr>
                <w:szCs w:val="24"/>
              </w:rPr>
            </w:pPr>
            <w:r w:rsidRPr="00BB441C">
              <w:rPr>
                <w:szCs w:val="24"/>
              </w:rPr>
              <w:t>Elective position</w:t>
            </w:r>
          </w:p>
        </w:tc>
      </w:tr>
      <w:tr w:rsidR="00D923ED" w:rsidRPr="00BB441C" w14:paraId="35250785" w14:textId="77777777" w:rsidTr="00D923ED">
        <w:trPr>
          <w:trHeight w:val="413"/>
        </w:trPr>
        <w:tc>
          <w:tcPr>
            <w:tcW w:w="596" w:type="pct"/>
            <w:tcBorders>
              <w:top w:val="single" w:sz="4" w:space="0" w:color="000000"/>
              <w:left w:val="single" w:sz="4" w:space="0" w:color="000000"/>
              <w:bottom w:val="single" w:sz="4" w:space="0" w:color="000000"/>
            </w:tcBorders>
          </w:tcPr>
          <w:p w14:paraId="0FE8BC79" w14:textId="039130B6" w:rsidR="00D923ED" w:rsidRPr="00BB441C" w:rsidRDefault="00D923ED" w:rsidP="008D3257">
            <w:pPr>
              <w:pStyle w:val="Bullet"/>
              <w:numPr>
                <w:ilvl w:val="0"/>
                <w:numId w:val="0"/>
              </w:numPr>
              <w:spacing w:line="360" w:lineRule="auto"/>
              <w:jc w:val="both"/>
              <w:rPr>
                <w:szCs w:val="24"/>
              </w:rPr>
            </w:pPr>
            <w:r w:rsidRPr="00BB441C">
              <w:rPr>
                <w:szCs w:val="24"/>
              </w:rPr>
              <w:t>Votes</w:t>
            </w:r>
          </w:p>
        </w:tc>
        <w:tc>
          <w:tcPr>
            <w:tcW w:w="784" w:type="pct"/>
            <w:tcBorders>
              <w:top w:val="single" w:sz="4" w:space="0" w:color="000000"/>
              <w:left w:val="single" w:sz="4" w:space="0" w:color="000000"/>
              <w:bottom w:val="single" w:sz="4" w:space="0" w:color="000000"/>
            </w:tcBorders>
            <w:shd w:val="clear" w:color="auto" w:fill="auto"/>
          </w:tcPr>
          <w:p w14:paraId="6E933117" w14:textId="091893C3" w:rsidR="00D923ED" w:rsidRPr="00BB441C" w:rsidRDefault="00D923ED" w:rsidP="008D3257">
            <w:pPr>
              <w:pStyle w:val="Bullet"/>
              <w:numPr>
                <w:ilvl w:val="0"/>
                <w:numId w:val="0"/>
              </w:numPr>
              <w:spacing w:line="360" w:lineRule="auto"/>
              <w:jc w:val="both"/>
              <w:rPr>
                <w:szCs w:val="24"/>
              </w:rPr>
            </w:pPr>
            <w:r w:rsidRPr="00BB441C">
              <w:rPr>
                <w:szCs w:val="24"/>
              </w:rPr>
              <w:t>Candidate_id</w:t>
            </w:r>
          </w:p>
        </w:tc>
        <w:tc>
          <w:tcPr>
            <w:tcW w:w="887" w:type="pct"/>
            <w:tcBorders>
              <w:top w:val="single" w:sz="4" w:space="0" w:color="000000"/>
              <w:left w:val="single" w:sz="4" w:space="0" w:color="000000"/>
              <w:bottom w:val="single" w:sz="4" w:space="0" w:color="000000"/>
            </w:tcBorders>
            <w:shd w:val="clear" w:color="auto" w:fill="auto"/>
          </w:tcPr>
          <w:p w14:paraId="1FCF35F8" w14:textId="4CBB9E78" w:rsidR="00D923ED" w:rsidRPr="00BB441C" w:rsidRDefault="00057456" w:rsidP="008D3257">
            <w:pPr>
              <w:pStyle w:val="Bullet"/>
              <w:numPr>
                <w:ilvl w:val="0"/>
                <w:numId w:val="0"/>
              </w:numPr>
              <w:spacing w:line="360" w:lineRule="auto"/>
              <w:jc w:val="both"/>
              <w:rPr>
                <w:szCs w:val="24"/>
              </w:rPr>
            </w:pPr>
            <w:r w:rsidRPr="00BB441C">
              <w:rPr>
                <w:szCs w:val="24"/>
              </w:rPr>
              <w:t>int</w:t>
            </w:r>
          </w:p>
        </w:tc>
        <w:tc>
          <w:tcPr>
            <w:tcW w:w="522" w:type="pct"/>
            <w:tcBorders>
              <w:top w:val="single" w:sz="4" w:space="0" w:color="000000"/>
              <w:left w:val="single" w:sz="4" w:space="0" w:color="000000"/>
              <w:bottom w:val="single" w:sz="4" w:space="0" w:color="000000"/>
            </w:tcBorders>
          </w:tcPr>
          <w:p w14:paraId="6B56333F" w14:textId="77777777" w:rsidR="00D923ED" w:rsidRPr="00BB441C" w:rsidRDefault="00D923ED"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64F8F504" w14:textId="74F1A5D9" w:rsidR="00D923ED" w:rsidRPr="00BB441C" w:rsidRDefault="00057456" w:rsidP="008D3257">
            <w:pPr>
              <w:pStyle w:val="Bullet"/>
              <w:numPr>
                <w:ilvl w:val="0"/>
                <w:numId w:val="0"/>
              </w:numPr>
              <w:spacing w:line="360" w:lineRule="auto"/>
              <w:jc w:val="both"/>
              <w:rPr>
                <w:szCs w:val="24"/>
              </w:rPr>
            </w:pPr>
            <w:r w:rsidRPr="00BB441C">
              <w:rPr>
                <w:szCs w:val="24"/>
              </w:rPr>
              <w:t>Secondary key</w:t>
            </w:r>
          </w:p>
        </w:tc>
        <w:tc>
          <w:tcPr>
            <w:tcW w:w="736" w:type="pct"/>
            <w:tcBorders>
              <w:top w:val="single" w:sz="4" w:space="0" w:color="000000"/>
              <w:left w:val="single" w:sz="4" w:space="0" w:color="000000"/>
              <w:bottom w:val="single" w:sz="4" w:space="0" w:color="000000"/>
              <w:right w:val="single" w:sz="4" w:space="0" w:color="000000"/>
            </w:tcBorders>
          </w:tcPr>
          <w:p w14:paraId="3DDC817B" w14:textId="77777777" w:rsidR="00D923ED" w:rsidRPr="00BB441C" w:rsidRDefault="00D923ED" w:rsidP="008D3257">
            <w:pPr>
              <w:pStyle w:val="Bullet"/>
              <w:numPr>
                <w:ilvl w:val="0"/>
                <w:numId w:val="0"/>
              </w:numPr>
              <w:spacing w:line="360" w:lineRule="auto"/>
              <w:jc w:val="both"/>
              <w:rPr>
                <w:szCs w:val="24"/>
              </w:rPr>
            </w:pPr>
          </w:p>
        </w:tc>
        <w:tc>
          <w:tcPr>
            <w:tcW w:w="826" w:type="pct"/>
            <w:tcBorders>
              <w:top w:val="single" w:sz="4" w:space="0" w:color="000000"/>
              <w:left w:val="single" w:sz="4" w:space="0" w:color="000000"/>
              <w:bottom w:val="single" w:sz="4" w:space="0" w:color="000000"/>
              <w:right w:val="single" w:sz="4" w:space="0" w:color="000000"/>
            </w:tcBorders>
          </w:tcPr>
          <w:p w14:paraId="4F601C28" w14:textId="77777777" w:rsidR="00D923ED" w:rsidRPr="00BB441C" w:rsidRDefault="00D923ED" w:rsidP="008D3257">
            <w:pPr>
              <w:pStyle w:val="Bullet"/>
              <w:numPr>
                <w:ilvl w:val="0"/>
                <w:numId w:val="0"/>
              </w:numPr>
              <w:spacing w:line="360" w:lineRule="auto"/>
              <w:jc w:val="both"/>
              <w:rPr>
                <w:szCs w:val="24"/>
              </w:rPr>
            </w:pPr>
            <w:r w:rsidRPr="00BB441C">
              <w:rPr>
                <w:szCs w:val="24"/>
              </w:rPr>
              <w:t>Nominees name</w:t>
            </w:r>
          </w:p>
        </w:tc>
      </w:tr>
      <w:tr w:rsidR="00D923ED" w:rsidRPr="00BB441C" w14:paraId="1B475FAF" w14:textId="77777777" w:rsidTr="00D923ED">
        <w:trPr>
          <w:trHeight w:val="350"/>
        </w:trPr>
        <w:tc>
          <w:tcPr>
            <w:tcW w:w="596" w:type="pct"/>
            <w:tcBorders>
              <w:top w:val="single" w:sz="4" w:space="0" w:color="000000"/>
              <w:left w:val="single" w:sz="4" w:space="0" w:color="000000"/>
              <w:bottom w:val="single" w:sz="4" w:space="0" w:color="000000"/>
            </w:tcBorders>
          </w:tcPr>
          <w:p w14:paraId="689E3CC0" w14:textId="6EB68E42" w:rsidR="00D923ED" w:rsidRPr="00BB441C" w:rsidRDefault="00D923ED" w:rsidP="008D3257">
            <w:pPr>
              <w:pStyle w:val="Bullet"/>
              <w:numPr>
                <w:ilvl w:val="0"/>
                <w:numId w:val="0"/>
              </w:numPr>
              <w:spacing w:line="360" w:lineRule="auto"/>
              <w:jc w:val="both"/>
              <w:rPr>
                <w:szCs w:val="24"/>
              </w:rPr>
            </w:pPr>
            <w:r w:rsidRPr="00BB441C">
              <w:rPr>
                <w:szCs w:val="24"/>
              </w:rPr>
              <w:t xml:space="preserve">Votes </w:t>
            </w:r>
          </w:p>
        </w:tc>
        <w:tc>
          <w:tcPr>
            <w:tcW w:w="784" w:type="pct"/>
            <w:tcBorders>
              <w:top w:val="single" w:sz="4" w:space="0" w:color="000000"/>
              <w:left w:val="single" w:sz="4" w:space="0" w:color="000000"/>
              <w:bottom w:val="single" w:sz="4" w:space="0" w:color="000000"/>
            </w:tcBorders>
            <w:shd w:val="clear" w:color="auto" w:fill="auto"/>
          </w:tcPr>
          <w:p w14:paraId="198D7DE0" w14:textId="329D3975" w:rsidR="00D923ED" w:rsidRPr="00BB441C" w:rsidRDefault="00D923ED" w:rsidP="008D3257">
            <w:pPr>
              <w:pStyle w:val="Bullet"/>
              <w:numPr>
                <w:ilvl w:val="0"/>
                <w:numId w:val="0"/>
              </w:numPr>
              <w:spacing w:line="360" w:lineRule="auto"/>
              <w:jc w:val="both"/>
              <w:rPr>
                <w:szCs w:val="24"/>
              </w:rPr>
            </w:pPr>
            <w:r w:rsidRPr="00BB441C">
              <w:rPr>
                <w:szCs w:val="24"/>
              </w:rPr>
              <w:t>Voter_id</w:t>
            </w:r>
          </w:p>
        </w:tc>
        <w:tc>
          <w:tcPr>
            <w:tcW w:w="887" w:type="pct"/>
            <w:tcBorders>
              <w:top w:val="single" w:sz="4" w:space="0" w:color="000000"/>
              <w:left w:val="single" w:sz="4" w:space="0" w:color="000000"/>
              <w:bottom w:val="single" w:sz="4" w:space="0" w:color="000000"/>
            </w:tcBorders>
            <w:shd w:val="clear" w:color="auto" w:fill="auto"/>
          </w:tcPr>
          <w:p w14:paraId="6422B1F8" w14:textId="4488D98B" w:rsidR="00D923ED" w:rsidRPr="00BB441C" w:rsidRDefault="00057456" w:rsidP="008D3257">
            <w:pPr>
              <w:pStyle w:val="Bullet"/>
              <w:numPr>
                <w:ilvl w:val="0"/>
                <w:numId w:val="0"/>
              </w:numPr>
              <w:spacing w:line="360" w:lineRule="auto"/>
              <w:jc w:val="both"/>
              <w:rPr>
                <w:szCs w:val="24"/>
              </w:rPr>
            </w:pPr>
            <w:r w:rsidRPr="00BB441C">
              <w:rPr>
                <w:szCs w:val="24"/>
              </w:rPr>
              <w:t>int</w:t>
            </w:r>
          </w:p>
        </w:tc>
        <w:tc>
          <w:tcPr>
            <w:tcW w:w="522" w:type="pct"/>
            <w:tcBorders>
              <w:top w:val="single" w:sz="4" w:space="0" w:color="000000"/>
              <w:left w:val="single" w:sz="4" w:space="0" w:color="000000"/>
              <w:bottom w:val="single" w:sz="4" w:space="0" w:color="000000"/>
            </w:tcBorders>
          </w:tcPr>
          <w:p w14:paraId="22126EC2" w14:textId="77777777" w:rsidR="00D923ED" w:rsidRPr="00BB441C" w:rsidRDefault="00D923ED" w:rsidP="008D3257">
            <w:pPr>
              <w:pStyle w:val="Bullet"/>
              <w:numPr>
                <w:ilvl w:val="0"/>
                <w:numId w:val="0"/>
              </w:numPr>
              <w:spacing w:line="360" w:lineRule="auto"/>
              <w:jc w:val="both"/>
              <w:rPr>
                <w:szCs w:val="24"/>
              </w:rPr>
            </w:pPr>
            <w:r w:rsidRPr="00BB441C">
              <w:rPr>
                <w:szCs w:val="24"/>
              </w:rPr>
              <w:t>Not null</w:t>
            </w:r>
          </w:p>
        </w:tc>
        <w:tc>
          <w:tcPr>
            <w:tcW w:w="649" w:type="pct"/>
            <w:tcBorders>
              <w:top w:val="single" w:sz="4" w:space="0" w:color="000000"/>
              <w:left w:val="single" w:sz="4" w:space="0" w:color="000000"/>
              <w:bottom w:val="single" w:sz="4" w:space="0" w:color="000000"/>
              <w:right w:val="single" w:sz="4" w:space="0" w:color="000000"/>
            </w:tcBorders>
            <w:shd w:val="clear" w:color="auto" w:fill="auto"/>
          </w:tcPr>
          <w:p w14:paraId="382FBF06" w14:textId="091501DA" w:rsidR="00D923ED" w:rsidRPr="00BB441C" w:rsidRDefault="00057456" w:rsidP="008D3257">
            <w:pPr>
              <w:pStyle w:val="Bullet"/>
              <w:numPr>
                <w:ilvl w:val="0"/>
                <w:numId w:val="0"/>
              </w:numPr>
              <w:spacing w:line="360" w:lineRule="auto"/>
              <w:jc w:val="both"/>
              <w:rPr>
                <w:szCs w:val="24"/>
              </w:rPr>
            </w:pPr>
            <w:r w:rsidRPr="00BB441C">
              <w:rPr>
                <w:szCs w:val="24"/>
              </w:rPr>
              <w:t>Primary key</w:t>
            </w:r>
          </w:p>
        </w:tc>
        <w:tc>
          <w:tcPr>
            <w:tcW w:w="736" w:type="pct"/>
            <w:tcBorders>
              <w:top w:val="single" w:sz="4" w:space="0" w:color="000000"/>
              <w:left w:val="single" w:sz="4" w:space="0" w:color="000000"/>
              <w:bottom w:val="single" w:sz="4" w:space="0" w:color="000000"/>
              <w:right w:val="single" w:sz="4" w:space="0" w:color="000000"/>
            </w:tcBorders>
          </w:tcPr>
          <w:p w14:paraId="1AC02C03" w14:textId="77777777" w:rsidR="00D923ED" w:rsidRPr="00BB441C" w:rsidRDefault="00D923ED" w:rsidP="008D3257">
            <w:pPr>
              <w:pStyle w:val="Bullet"/>
              <w:numPr>
                <w:ilvl w:val="0"/>
                <w:numId w:val="0"/>
              </w:numPr>
              <w:spacing w:line="360" w:lineRule="auto"/>
              <w:jc w:val="both"/>
              <w:rPr>
                <w:szCs w:val="24"/>
              </w:rPr>
            </w:pPr>
          </w:p>
        </w:tc>
        <w:tc>
          <w:tcPr>
            <w:tcW w:w="826" w:type="pct"/>
            <w:tcBorders>
              <w:top w:val="single" w:sz="4" w:space="0" w:color="000000"/>
              <w:left w:val="single" w:sz="4" w:space="0" w:color="000000"/>
              <w:bottom w:val="single" w:sz="4" w:space="0" w:color="000000"/>
              <w:right w:val="single" w:sz="4" w:space="0" w:color="000000"/>
            </w:tcBorders>
          </w:tcPr>
          <w:p w14:paraId="596538F8" w14:textId="77777777" w:rsidR="00D923ED" w:rsidRPr="00BB441C" w:rsidRDefault="00D923ED" w:rsidP="008D3257">
            <w:pPr>
              <w:pStyle w:val="Bullet"/>
              <w:numPr>
                <w:ilvl w:val="0"/>
                <w:numId w:val="0"/>
              </w:numPr>
              <w:spacing w:line="360" w:lineRule="auto"/>
              <w:jc w:val="both"/>
              <w:rPr>
                <w:szCs w:val="24"/>
              </w:rPr>
            </w:pPr>
            <w:r w:rsidRPr="00BB441C">
              <w:rPr>
                <w:szCs w:val="24"/>
              </w:rPr>
              <w:t>Nominee’s course</w:t>
            </w:r>
          </w:p>
        </w:tc>
      </w:tr>
    </w:tbl>
    <w:p w14:paraId="31E3718E" w14:textId="32CBABE3" w:rsidR="00D923ED" w:rsidRPr="00BB441C" w:rsidRDefault="00D923ED" w:rsidP="008D3257">
      <w:pPr>
        <w:tabs>
          <w:tab w:val="left" w:pos="3210"/>
          <w:tab w:val="left" w:pos="5955"/>
        </w:tabs>
        <w:jc w:val="both"/>
        <w:rPr>
          <w:rFonts w:ascii="Times New Roman" w:hAnsi="Times New Roman" w:cs="Times New Roman"/>
          <w:b/>
          <w:bCs/>
          <w:sz w:val="24"/>
          <w:szCs w:val="24"/>
        </w:rPr>
      </w:pPr>
    </w:p>
    <w:p w14:paraId="4A8DF2BD" w14:textId="42A61D3E" w:rsidR="00241041" w:rsidRPr="00BB441C" w:rsidRDefault="00241041" w:rsidP="008D3257">
      <w:pPr>
        <w:tabs>
          <w:tab w:val="left" w:pos="3210"/>
          <w:tab w:val="left" w:pos="5955"/>
        </w:tabs>
        <w:jc w:val="both"/>
        <w:rPr>
          <w:rFonts w:ascii="Times New Roman" w:hAnsi="Times New Roman" w:cs="Times New Roman"/>
          <w:b/>
          <w:bCs/>
          <w:sz w:val="24"/>
          <w:szCs w:val="24"/>
        </w:rPr>
      </w:pPr>
    </w:p>
    <w:p w14:paraId="79BCB288" w14:textId="5719F188" w:rsidR="00241041" w:rsidRPr="00BB441C" w:rsidRDefault="00241041" w:rsidP="008D3257">
      <w:pPr>
        <w:tabs>
          <w:tab w:val="left" w:pos="3210"/>
          <w:tab w:val="left" w:pos="5955"/>
        </w:tabs>
        <w:jc w:val="both"/>
        <w:rPr>
          <w:rFonts w:ascii="Times New Roman" w:hAnsi="Times New Roman" w:cs="Times New Roman"/>
          <w:b/>
          <w:bCs/>
          <w:sz w:val="24"/>
          <w:szCs w:val="24"/>
        </w:rPr>
      </w:pPr>
    </w:p>
    <w:p w14:paraId="1953DE6D" w14:textId="4188C447" w:rsidR="00241041" w:rsidRPr="00BB441C" w:rsidRDefault="00241041" w:rsidP="008D3257">
      <w:pPr>
        <w:tabs>
          <w:tab w:val="left" w:pos="3210"/>
          <w:tab w:val="left" w:pos="5955"/>
        </w:tabs>
        <w:jc w:val="both"/>
        <w:rPr>
          <w:rFonts w:ascii="Times New Roman" w:hAnsi="Times New Roman" w:cs="Times New Roman"/>
          <w:b/>
          <w:bCs/>
          <w:sz w:val="24"/>
          <w:szCs w:val="24"/>
        </w:rPr>
      </w:pPr>
    </w:p>
    <w:p w14:paraId="36DEB8FA" w14:textId="196B18DA" w:rsidR="00241041" w:rsidRPr="00BB441C" w:rsidRDefault="00241041" w:rsidP="008D3257">
      <w:pPr>
        <w:tabs>
          <w:tab w:val="left" w:pos="3210"/>
          <w:tab w:val="left" w:pos="5955"/>
        </w:tabs>
        <w:jc w:val="both"/>
        <w:rPr>
          <w:rFonts w:ascii="Times New Roman" w:hAnsi="Times New Roman" w:cs="Times New Roman"/>
          <w:b/>
          <w:bCs/>
          <w:sz w:val="24"/>
          <w:szCs w:val="24"/>
        </w:rPr>
      </w:pPr>
    </w:p>
    <w:p w14:paraId="3CA5285B" w14:textId="2709F7A3" w:rsidR="00241041" w:rsidRPr="00BB441C" w:rsidRDefault="00241041" w:rsidP="008D3257">
      <w:pPr>
        <w:tabs>
          <w:tab w:val="left" w:pos="3210"/>
          <w:tab w:val="left" w:pos="5955"/>
        </w:tabs>
        <w:jc w:val="both"/>
        <w:rPr>
          <w:rFonts w:ascii="Times New Roman" w:hAnsi="Times New Roman" w:cs="Times New Roman"/>
          <w:b/>
          <w:bCs/>
          <w:sz w:val="24"/>
          <w:szCs w:val="24"/>
        </w:rPr>
      </w:pPr>
    </w:p>
    <w:p w14:paraId="0EE041C0" w14:textId="6385763E" w:rsidR="00241041" w:rsidRPr="00BB441C" w:rsidRDefault="00241041" w:rsidP="008D3257">
      <w:pPr>
        <w:tabs>
          <w:tab w:val="left" w:pos="3210"/>
          <w:tab w:val="left" w:pos="5955"/>
        </w:tabs>
        <w:jc w:val="both"/>
        <w:rPr>
          <w:rFonts w:ascii="Times New Roman" w:hAnsi="Times New Roman" w:cs="Times New Roman"/>
          <w:b/>
          <w:bCs/>
          <w:sz w:val="24"/>
          <w:szCs w:val="24"/>
        </w:rPr>
      </w:pPr>
    </w:p>
    <w:p w14:paraId="12161D57" w14:textId="75704CE6" w:rsidR="00BC7EC3" w:rsidRPr="00BB441C" w:rsidRDefault="00BC7EC3" w:rsidP="008D3257">
      <w:pPr>
        <w:tabs>
          <w:tab w:val="left" w:pos="3210"/>
          <w:tab w:val="left" w:pos="5955"/>
        </w:tabs>
        <w:jc w:val="both"/>
        <w:rPr>
          <w:rFonts w:ascii="Times New Roman" w:hAnsi="Times New Roman" w:cs="Times New Roman"/>
          <w:b/>
          <w:bCs/>
          <w:sz w:val="24"/>
          <w:szCs w:val="24"/>
        </w:rPr>
      </w:pPr>
    </w:p>
    <w:p w14:paraId="7042F988" w14:textId="3BC5D12F" w:rsidR="00BC7EC3" w:rsidRPr="00BB441C" w:rsidRDefault="00BC7EC3" w:rsidP="008D3257">
      <w:pPr>
        <w:tabs>
          <w:tab w:val="left" w:pos="3210"/>
          <w:tab w:val="left" w:pos="5955"/>
        </w:tabs>
        <w:jc w:val="both"/>
        <w:rPr>
          <w:rFonts w:ascii="Times New Roman" w:hAnsi="Times New Roman" w:cs="Times New Roman"/>
          <w:b/>
          <w:bCs/>
          <w:sz w:val="24"/>
          <w:szCs w:val="24"/>
        </w:rPr>
      </w:pPr>
    </w:p>
    <w:p w14:paraId="2EF6C507" w14:textId="5996424B" w:rsidR="00BC7EC3" w:rsidRPr="00BB441C" w:rsidRDefault="00BC7EC3" w:rsidP="008D3257">
      <w:pPr>
        <w:tabs>
          <w:tab w:val="left" w:pos="3210"/>
          <w:tab w:val="left" w:pos="5955"/>
        </w:tabs>
        <w:jc w:val="both"/>
        <w:rPr>
          <w:rFonts w:ascii="Times New Roman" w:hAnsi="Times New Roman" w:cs="Times New Roman"/>
          <w:b/>
          <w:bCs/>
          <w:sz w:val="24"/>
          <w:szCs w:val="24"/>
        </w:rPr>
      </w:pPr>
    </w:p>
    <w:p w14:paraId="747A2144" w14:textId="5F742C91" w:rsidR="00BC7EC3" w:rsidRPr="00BB441C" w:rsidRDefault="00BC7EC3" w:rsidP="008D3257">
      <w:pPr>
        <w:tabs>
          <w:tab w:val="left" w:pos="3210"/>
          <w:tab w:val="left" w:pos="5955"/>
        </w:tabs>
        <w:jc w:val="both"/>
        <w:rPr>
          <w:rFonts w:ascii="Times New Roman" w:hAnsi="Times New Roman" w:cs="Times New Roman"/>
          <w:b/>
          <w:bCs/>
          <w:sz w:val="24"/>
          <w:szCs w:val="24"/>
        </w:rPr>
      </w:pPr>
    </w:p>
    <w:p w14:paraId="06DEA726" w14:textId="0A3FCB6B" w:rsidR="00BC7EC3" w:rsidRPr="00BB441C" w:rsidRDefault="00BC7EC3" w:rsidP="008D3257">
      <w:pPr>
        <w:tabs>
          <w:tab w:val="left" w:pos="3210"/>
          <w:tab w:val="left" w:pos="5955"/>
        </w:tabs>
        <w:jc w:val="both"/>
        <w:rPr>
          <w:rFonts w:ascii="Times New Roman" w:hAnsi="Times New Roman" w:cs="Times New Roman"/>
          <w:b/>
          <w:bCs/>
          <w:sz w:val="24"/>
          <w:szCs w:val="24"/>
        </w:rPr>
      </w:pPr>
    </w:p>
    <w:p w14:paraId="4C6B77E6" w14:textId="0B48C304" w:rsidR="00BC7EC3" w:rsidRPr="00BB441C" w:rsidRDefault="00BC7EC3" w:rsidP="008D3257">
      <w:pPr>
        <w:tabs>
          <w:tab w:val="left" w:pos="3210"/>
          <w:tab w:val="left" w:pos="5955"/>
        </w:tabs>
        <w:jc w:val="both"/>
        <w:rPr>
          <w:rFonts w:ascii="Times New Roman" w:hAnsi="Times New Roman" w:cs="Times New Roman"/>
          <w:b/>
          <w:bCs/>
          <w:sz w:val="24"/>
          <w:szCs w:val="24"/>
        </w:rPr>
      </w:pPr>
    </w:p>
    <w:p w14:paraId="016E1E63" w14:textId="3A80BBDC" w:rsidR="00BC7EC3" w:rsidRPr="00BB441C" w:rsidRDefault="00BC7EC3" w:rsidP="008D3257">
      <w:pPr>
        <w:tabs>
          <w:tab w:val="left" w:pos="3210"/>
          <w:tab w:val="left" w:pos="5955"/>
        </w:tabs>
        <w:jc w:val="both"/>
        <w:rPr>
          <w:rFonts w:ascii="Times New Roman" w:hAnsi="Times New Roman" w:cs="Times New Roman"/>
          <w:b/>
          <w:bCs/>
          <w:sz w:val="24"/>
          <w:szCs w:val="24"/>
        </w:rPr>
      </w:pPr>
    </w:p>
    <w:p w14:paraId="0699288F" w14:textId="2A4264F3" w:rsidR="00BC7EC3" w:rsidRPr="00BB441C" w:rsidRDefault="00BC7EC3" w:rsidP="008D3257">
      <w:pPr>
        <w:tabs>
          <w:tab w:val="left" w:pos="3210"/>
          <w:tab w:val="left" w:pos="5955"/>
        </w:tabs>
        <w:jc w:val="both"/>
        <w:rPr>
          <w:rFonts w:ascii="Times New Roman" w:hAnsi="Times New Roman" w:cs="Times New Roman"/>
          <w:b/>
          <w:bCs/>
          <w:sz w:val="24"/>
          <w:szCs w:val="24"/>
        </w:rPr>
      </w:pPr>
    </w:p>
    <w:p w14:paraId="5027854F" w14:textId="77777777" w:rsidR="00BC7EC3" w:rsidRPr="00BB441C" w:rsidRDefault="00BC7EC3" w:rsidP="008D3257">
      <w:pPr>
        <w:tabs>
          <w:tab w:val="left" w:pos="3210"/>
          <w:tab w:val="left" w:pos="5955"/>
        </w:tabs>
        <w:jc w:val="both"/>
        <w:rPr>
          <w:rFonts w:ascii="Times New Roman" w:hAnsi="Times New Roman" w:cs="Times New Roman"/>
          <w:b/>
          <w:bCs/>
          <w:sz w:val="24"/>
          <w:szCs w:val="24"/>
        </w:rPr>
      </w:pPr>
    </w:p>
    <w:p w14:paraId="5CF8EE94" w14:textId="65928A49" w:rsidR="00241041" w:rsidRPr="00BB441C" w:rsidRDefault="00241041" w:rsidP="008D3257">
      <w:pPr>
        <w:pStyle w:val="Heading1"/>
        <w:jc w:val="both"/>
        <w:rPr>
          <w:rFonts w:ascii="Times New Roman" w:hAnsi="Times New Roman" w:cs="Times New Roman"/>
          <w:szCs w:val="24"/>
        </w:rPr>
      </w:pPr>
      <w:bookmarkStart w:id="33" w:name="_Toc130761131"/>
      <w:r w:rsidRPr="00BB441C">
        <w:rPr>
          <w:rFonts w:ascii="Times New Roman" w:hAnsi="Times New Roman" w:cs="Times New Roman"/>
          <w:szCs w:val="24"/>
        </w:rPr>
        <w:t>4.0 HUMAN MACHINE INTERFACE.</w:t>
      </w:r>
      <w:bookmarkEnd w:id="33"/>
    </w:p>
    <w:p w14:paraId="7079FAA9" w14:textId="2B209C10" w:rsidR="00241041" w:rsidRPr="00BB441C" w:rsidRDefault="00241041" w:rsidP="008D3257">
      <w:pPr>
        <w:pStyle w:val="Heading2"/>
        <w:jc w:val="both"/>
        <w:rPr>
          <w:rFonts w:ascii="Times New Roman" w:hAnsi="Times New Roman" w:cs="Times New Roman"/>
          <w:sz w:val="24"/>
          <w:szCs w:val="24"/>
          <w:lang w:eastAsia="zh-CN"/>
        </w:rPr>
      </w:pPr>
      <w:bookmarkStart w:id="34" w:name="_Toc130761132"/>
      <w:r w:rsidRPr="00BB441C">
        <w:rPr>
          <w:rFonts w:ascii="Times New Roman" w:hAnsi="Times New Roman" w:cs="Times New Roman"/>
          <w:sz w:val="24"/>
          <w:szCs w:val="24"/>
          <w:lang w:eastAsia="zh-CN"/>
        </w:rPr>
        <w:t>4.1 INPUTS</w:t>
      </w:r>
      <w:bookmarkEnd w:id="34"/>
    </w:p>
    <w:p w14:paraId="1D0FDB05" w14:textId="73361752" w:rsidR="00241041" w:rsidRPr="00BB441C" w:rsidRDefault="00735C4E" w:rsidP="008D3257">
      <w:pPr>
        <w:jc w:val="both"/>
        <w:rPr>
          <w:rFonts w:ascii="Times New Roman" w:hAnsi="Times New Roman" w:cs="Times New Roman"/>
          <w:sz w:val="24"/>
          <w:szCs w:val="24"/>
        </w:rPr>
      </w:pPr>
      <w:r w:rsidRPr="00BB441C">
        <w:rPr>
          <w:rFonts w:ascii="Times New Roman" w:hAnsi="Times New Roman" w:cs="Times New Roman"/>
          <w:sz w:val="24"/>
          <w:szCs w:val="24"/>
          <w:lang w:eastAsia="zh-CN"/>
        </w:rPr>
        <w:t>Data input into the system is done by the administrator or sourced from an existing organization’s database. This way, consistency is maintained as there is no need to manage duplicate databases within the same organization.</w:t>
      </w:r>
      <w:r w:rsidRPr="00BB441C">
        <w:rPr>
          <w:rFonts w:ascii="Times New Roman" w:hAnsi="Times New Roman" w:cs="Times New Roman"/>
          <w:sz w:val="24"/>
          <w:szCs w:val="24"/>
        </w:rPr>
        <w:t xml:space="preserve"> Before data storage, all the data is validated to ensure that </w:t>
      </w:r>
      <w:r w:rsidRPr="00BB441C">
        <w:rPr>
          <w:rFonts w:ascii="Times New Roman" w:hAnsi="Times New Roman" w:cs="Times New Roman"/>
          <w:sz w:val="24"/>
          <w:szCs w:val="24"/>
        </w:rPr>
        <w:lastRenderedPageBreak/>
        <w:t>administrators do not submit some empty fields or data with errors. Error messages will be displayed so that users will be able to identify where they make mistakes so that they can correct.</w:t>
      </w:r>
    </w:p>
    <w:p w14:paraId="5B5D71D0" w14:textId="0C7D15C1" w:rsidR="00735C4E" w:rsidRPr="00BB441C" w:rsidRDefault="00735C4E" w:rsidP="008D3257">
      <w:p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The data types for different field are defined such as text, date, number or email so that the user inputs the correct data type. Some fields are unique since they only belong to a particular user and the system ensures that this is catered for.</w:t>
      </w:r>
    </w:p>
    <w:p w14:paraId="34F0D01B" w14:textId="0AE1793F" w:rsidR="00735C4E" w:rsidRPr="00BB441C" w:rsidRDefault="00735C4E" w:rsidP="008D3257">
      <w:p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Users will only be registered once to the system, in which an attempt to register another user with the same credentials, there will be an error message indicating that the user already exists.</w:t>
      </w:r>
    </w:p>
    <w:p w14:paraId="06F52F3F" w14:textId="3BAE3719" w:rsidR="000746C0" w:rsidRPr="00BB441C" w:rsidRDefault="000746C0" w:rsidP="008D3257">
      <w:pPr>
        <w:jc w:val="both"/>
        <w:rPr>
          <w:rFonts w:ascii="Times New Roman" w:hAnsi="Times New Roman" w:cs="Times New Roman"/>
          <w:sz w:val="24"/>
          <w:szCs w:val="24"/>
          <w:lang w:eastAsia="zh-CN"/>
        </w:rPr>
      </w:pPr>
      <w:r w:rsidRPr="00BB441C">
        <w:rPr>
          <w:rFonts w:ascii="Times New Roman" w:hAnsi="Times New Roman" w:cs="Times New Roman"/>
          <w:sz w:val="24"/>
          <w:szCs w:val="24"/>
          <w:lang w:eastAsia="zh-CN"/>
        </w:rPr>
        <w:t xml:space="preserve">The following are sample pages in the system to show </w:t>
      </w:r>
      <w:r w:rsidR="00111A71" w:rsidRPr="00BB441C">
        <w:rPr>
          <w:rFonts w:ascii="Times New Roman" w:hAnsi="Times New Roman" w:cs="Times New Roman"/>
          <w:sz w:val="24"/>
          <w:szCs w:val="24"/>
          <w:lang w:eastAsia="zh-CN"/>
        </w:rPr>
        <w:t>methods available for data input</w:t>
      </w:r>
      <w:r w:rsidRPr="00BB441C">
        <w:rPr>
          <w:rFonts w:ascii="Times New Roman" w:hAnsi="Times New Roman" w:cs="Times New Roman"/>
          <w:sz w:val="24"/>
          <w:szCs w:val="24"/>
          <w:lang w:eastAsia="zh-CN"/>
        </w:rPr>
        <w:t>.</w:t>
      </w:r>
    </w:p>
    <w:p w14:paraId="35B84AB5" w14:textId="56617F47" w:rsidR="00735C4E" w:rsidRPr="00BB441C" w:rsidRDefault="00735C4E" w:rsidP="008D3257">
      <w:pPr>
        <w:jc w:val="both"/>
        <w:rPr>
          <w:rFonts w:ascii="Times New Roman" w:hAnsi="Times New Roman" w:cs="Times New Roman"/>
          <w:sz w:val="24"/>
          <w:szCs w:val="24"/>
          <w:lang w:eastAsia="zh-CN"/>
        </w:rPr>
      </w:pPr>
    </w:p>
    <w:p w14:paraId="68370D9F" w14:textId="22661EC7" w:rsidR="007C3823" w:rsidRPr="00BB441C" w:rsidRDefault="007C3823" w:rsidP="008D3257">
      <w:pPr>
        <w:pStyle w:val="Heading3"/>
        <w:jc w:val="both"/>
        <w:rPr>
          <w:rFonts w:ascii="Times New Roman" w:hAnsi="Times New Roman" w:cs="Times New Roman"/>
        </w:rPr>
      </w:pPr>
      <w:bookmarkStart w:id="35" w:name="_Toc130761133"/>
      <w:r w:rsidRPr="00BB441C">
        <w:rPr>
          <w:rFonts w:ascii="Times New Roman" w:hAnsi="Times New Roman" w:cs="Times New Roman"/>
          <w:lang w:eastAsia="zh-CN"/>
        </w:rPr>
        <w:t xml:space="preserve">4.1.1 </w:t>
      </w:r>
      <w:r w:rsidRPr="00BB441C">
        <w:rPr>
          <w:rFonts w:ascii="Times New Roman" w:hAnsi="Times New Roman" w:cs="Times New Roman"/>
        </w:rPr>
        <w:t>Admin page</w:t>
      </w:r>
      <w:bookmarkEnd w:id="35"/>
    </w:p>
    <w:p w14:paraId="2312749D" w14:textId="77777777" w:rsidR="007C3823" w:rsidRPr="00BB441C" w:rsidRDefault="007C3823" w:rsidP="008D3257">
      <w:pPr>
        <w:pStyle w:val="ListParagraph"/>
        <w:jc w:val="both"/>
        <w:rPr>
          <w:rFonts w:ascii="Times New Roman" w:hAnsi="Times New Roman" w:cs="Times New Roman"/>
          <w:sz w:val="24"/>
          <w:szCs w:val="24"/>
        </w:rPr>
      </w:pPr>
      <w:r w:rsidRPr="00BB441C">
        <w:rPr>
          <w:rFonts w:ascii="Times New Roman" w:hAnsi="Times New Roman" w:cs="Times New Roman"/>
          <w:sz w:val="24"/>
          <w:szCs w:val="24"/>
        </w:rPr>
        <w:t xml:space="preserve"> </w:t>
      </w:r>
    </w:p>
    <w:p w14:paraId="16107B70" w14:textId="77777777" w:rsidR="007C3823" w:rsidRPr="00BB441C" w:rsidRDefault="007C3823" w:rsidP="008D3257">
      <w:pPr>
        <w:jc w:val="both"/>
        <w:rPr>
          <w:rFonts w:ascii="Times New Roman" w:hAnsi="Times New Roman" w:cs="Times New Roman"/>
          <w:sz w:val="24"/>
          <w:szCs w:val="24"/>
        </w:rPr>
      </w:pPr>
      <w:r w:rsidRPr="00BB441C">
        <w:rPr>
          <w:rFonts w:ascii="Times New Roman" w:hAnsi="Times New Roman" w:cs="Times New Roman"/>
          <w:noProof/>
          <w:sz w:val="24"/>
          <w:szCs w:val="24"/>
        </w:rPr>
        <w:drawing>
          <wp:inline distT="0" distB="0" distL="0" distR="0" wp14:anchorId="2A7E6A4A" wp14:editId="4EC06B3A">
            <wp:extent cx="5943600" cy="33432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BB441C">
        <w:rPr>
          <w:rFonts w:ascii="Times New Roman" w:hAnsi="Times New Roman" w:cs="Times New Roman"/>
          <w:sz w:val="24"/>
          <w:szCs w:val="24"/>
        </w:rPr>
        <w:t xml:space="preserve"> </w:t>
      </w:r>
    </w:p>
    <w:p w14:paraId="115C2758" w14:textId="77777777" w:rsidR="007C3823" w:rsidRPr="00BB441C" w:rsidRDefault="007C3823" w:rsidP="008D3257">
      <w:pPr>
        <w:jc w:val="both"/>
        <w:rPr>
          <w:rFonts w:ascii="Times New Roman" w:hAnsi="Times New Roman" w:cs="Times New Roman"/>
          <w:sz w:val="24"/>
          <w:szCs w:val="24"/>
        </w:rPr>
      </w:pPr>
    </w:p>
    <w:p w14:paraId="175E2287" w14:textId="77777777" w:rsidR="007C3823" w:rsidRPr="00BB441C" w:rsidRDefault="007C3823" w:rsidP="008D3257">
      <w:pPr>
        <w:jc w:val="both"/>
        <w:rPr>
          <w:rFonts w:ascii="Times New Roman" w:hAnsi="Times New Roman" w:cs="Times New Roman"/>
          <w:sz w:val="24"/>
          <w:szCs w:val="24"/>
        </w:rPr>
      </w:pPr>
    </w:p>
    <w:p w14:paraId="115F5A6E" w14:textId="77777777" w:rsidR="007C3823" w:rsidRPr="00BB441C" w:rsidRDefault="007C3823" w:rsidP="008D3257">
      <w:pPr>
        <w:jc w:val="both"/>
        <w:rPr>
          <w:rFonts w:ascii="Times New Roman" w:hAnsi="Times New Roman" w:cs="Times New Roman"/>
          <w:sz w:val="24"/>
          <w:szCs w:val="24"/>
        </w:rPr>
      </w:pPr>
    </w:p>
    <w:p w14:paraId="121CE915" w14:textId="77777777" w:rsidR="007C3823" w:rsidRPr="00BB441C" w:rsidRDefault="007C3823" w:rsidP="008D3257">
      <w:pPr>
        <w:jc w:val="both"/>
        <w:rPr>
          <w:rFonts w:ascii="Times New Roman" w:hAnsi="Times New Roman" w:cs="Times New Roman"/>
          <w:sz w:val="24"/>
          <w:szCs w:val="24"/>
        </w:rPr>
      </w:pPr>
    </w:p>
    <w:p w14:paraId="7A268A2A" w14:textId="77777777" w:rsidR="007C3823" w:rsidRPr="00BB441C" w:rsidRDefault="007C3823" w:rsidP="008D3257">
      <w:pPr>
        <w:jc w:val="both"/>
        <w:rPr>
          <w:rFonts w:ascii="Times New Roman" w:hAnsi="Times New Roman" w:cs="Times New Roman"/>
          <w:sz w:val="24"/>
          <w:szCs w:val="24"/>
        </w:rPr>
      </w:pPr>
    </w:p>
    <w:p w14:paraId="338F6EA9" w14:textId="77777777" w:rsidR="007C3823" w:rsidRPr="00BB441C" w:rsidRDefault="007C3823" w:rsidP="008D3257">
      <w:pPr>
        <w:jc w:val="both"/>
        <w:rPr>
          <w:rFonts w:ascii="Times New Roman" w:hAnsi="Times New Roman" w:cs="Times New Roman"/>
          <w:sz w:val="24"/>
          <w:szCs w:val="24"/>
        </w:rPr>
      </w:pPr>
    </w:p>
    <w:p w14:paraId="2095178C" w14:textId="77777777" w:rsidR="007C3823" w:rsidRPr="00BB441C" w:rsidRDefault="007C3823" w:rsidP="008D3257">
      <w:pPr>
        <w:jc w:val="both"/>
        <w:rPr>
          <w:rFonts w:ascii="Times New Roman" w:hAnsi="Times New Roman" w:cs="Times New Roman"/>
          <w:sz w:val="24"/>
          <w:szCs w:val="24"/>
        </w:rPr>
      </w:pPr>
    </w:p>
    <w:p w14:paraId="12B51AA6" w14:textId="77777777" w:rsidR="007C3823" w:rsidRPr="00BB441C" w:rsidRDefault="007C3823" w:rsidP="008D3257">
      <w:pPr>
        <w:jc w:val="both"/>
        <w:rPr>
          <w:rFonts w:ascii="Times New Roman" w:hAnsi="Times New Roman" w:cs="Times New Roman"/>
          <w:sz w:val="24"/>
          <w:szCs w:val="24"/>
        </w:rPr>
      </w:pPr>
    </w:p>
    <w:p w14:paraId="48CBFC0A" w14:textId="06ECB899" w:rsidR="007C3823" w:rsidRPr="00BB441C" w:rsidRDefault="007C3823" w:rsidP="008D3257">
      <w:pPr>
        <w:pStyle w:val="Heading3"/>
        <w:jc w:val="both"/>
        <w:rPr>
          <w:rFonts w:ascii="Times New Roman" w:hAnsi="Times New Roman" w:cs="Times New Roman"/>
        </w:rPr>
      </w:pPr>
      <w:bookmarkStart w:id="36" w:name="_Toc130761134"/>
      <w:r w:rsidRPr="00BB441C">
        <w:rPr>
          <w:rFonts w:ascii="Times New Roman" w:hAnsi="Times New Roman" w:cs="Times New Roman"/>
        </w:rPr>
        <w:t>4.1.2 ADD ELECTION PAGE</w:t>
      </w:r>
      <w:bookmarkEnd w:id="36"/>
    </w:p>
    <w:p w14:paraId="42728007" w14:textId="77777777" w:rsidR="007C3823" w:rsidRPr="00BB441C" w:rsidRDefault="007C3823" w:rsidP="008D3257">
      <w:pPr>
        <w:jc w:val="both"/>
        <w:rPr>
          <w:rFonts w:ascii="Times New Roman" w:hAnsi="Times New Roman" w:cs="Times New Roman"/>
          <w:sz w:val="24"/>
          <w:szCs w:val="24"/>
        </w:rPr>
      </w:pPr>
    </w:p>
    <w:p w14:paraId="5490EC24" w14:textId="77777777" w:rsidR="007C3823" w:rsidRPr="00BB441C" w:rsidRDefault="007C3823" w:rsidP="008D3257">
      <w:pPr>
        <w:jc w:val="both"/>
        <w:rPr>
          <w:rFonts w:ascii="Times New Roman" w:hAnsi="Times New Roman" w:cs="Times New Roman"/>
          <w:sz w:val="24"/>
          <w:szCs w:val="24"/>
        </w:rPr>
      </w:pPr>
      <w:r w:rsidRPr="00BB441C">
        <w:rPr>
          <w:rFonts w:ascii="Times New Roman" w:hAnsi="Times New Roman" w:cs="Times New Roman"/>
          <w:noProof/>
          <w:sz w:val="24"/>
          <w:szCs w:val="24"/>
        </w:rPr>
        <w:lastRenderedPageBreak/>
        <w:drawing>
          <wp:inline distT="0" distB="0" distL="0" distR="0" wp14:anchorId="46DE81D0" wp14:editId="6126D80F">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BFF91E" w14:textId="74996891" w:rsidR="007C3823" w:rsidRPr="00BB441C" w:rsidRDefault="007C3823" w:rsidP="008D3257">
      <w:pPr>
        <w:jc w:val="both"/>
        <w:rPr>
          <w:rFonts w:ascii="Times New Roman" w:hAnsi="Times New Roman" w:cs="Times New Roman"/>
          <w:sz w:val="24"/>
          <w:szCs w:val="24"/>
        </w:rPr>
      </w:pPr>
    </w:p>
    <w:p w14:paraId="3C4D65A8" w14:textId="77777777" w:rsidR="007C3823" w:rsidRPr="00BB441C" w:rsidRDefault="007C3823" w:rsidP="008D3257">
      <w:pPr>
        <w:jc w:val="both"/>
        <w:rPr>
          <w:rFonts w:ascii="Times New Roman" w:hAnsi="Times New Roman" w:cs="Times New Roman"/>
          <w:sz w:val="24"/>
          <w:szCs w:val="24"/>
        </w:rPr>
      </w:pPr>
    </w:p>
    <w:p w14:paraId="294094D8" w14:textId="2D9ADD24" w:rsidR="00111A71" w:rsidRPr="00BB441C" w:rsidRDefault="007C3823" w:rsidP="008D3257">
      <w:pPr>
        <w:pStyle w:val="Heading3"/>
        <w:jc w:val="both"/>
        <w:rPr>
          <w:rFonts w:ascii="Times New Roman" w:hAnsi="Times New Roman" w:cs="Times New Roman"/>
        </w:rPr>
      </w:pPr>
      <w:bookmarkStart w:id="37" w:name="_Toc130761135"/>
      <w:r w:rsidRPr="00BB441C">
        <w:rPr>
          <w:rFonts w:ascii="Times New Roman" w:hAnsi="Times New Roman" w:cs="Times New Roman"/>
        </w:rPr>
        <w:t>4.1.3 ADD ELECTION PAGE</w:t>
      </w:r>
      <w:bookmarkEnd w:id="37"/>
    </w:p>
    <w:p w14:paraId="7D530EC8" w14:textId="115E1B5D" w:rsidR="007C3823" w:rsidRPr="00BB441C" w:rsidRDefault="00111A71" w:rsidP="008D3257">
      <w:pPr>
        <w:jc w:val="both"/>
        <w:rPr>
          <w:rFonts w:ascii="Times New Roman" w:hAnsi="Times New Roman" w:cs="Times New Roman"/>
          <w:b/>
          <w:sz w:val="24"/>
          <w:szCs w:val="24"/>
        </w:rPr>
      </w:pPr>
      <w:r w:rsidRPr="00BB441C">
        <w:rPr>
          <w:rFonts w:ascii="Times New Roman" w:hAnsi="Times New Roman" w:cs="Times New Roman"/>
          <w:noProof/>
          <w:sz w:val="24"/>
          <w:szCs w:val="24"/>
        </w:rPr>
        <w:drawing>
          <wp:inline distT="0" distB="0" distL="0" distR="0" wp14:anchorId="624C8B83" wp14:editId="0E520FC0">
            <wp:extent cx="5943600" cy="33432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B96CBA" w14:textId="09A50721" w:rsidR="007C3823" w:rsidRPr="00BB441C" w:rsidRDefault="007C3823" w:rsidP="008D3257">
      <w:pPr>
        <w:jc w:val="both"/>
        <w:rPr>
          <w:rStyle w:val="Heading3Char"/>
          <w:rFonts w:ascii="Times New Roman" w:hAnsi="Times New Roman" w:cs="Times New Roman"/>
        </w:rPr>
      </w:pPr>
      <w:r w:rsidRPr="00BB441C">
        <w:rPr>
          <w:rFonts w:ascii="Times New Roman" w:hAnsi="Times New Roman" w:cs="Times New Roman"/>
          <w:sz w:val="24"/>
          <w:szCs w:val="24"/>
        </w:rPr>
        <w:br w:type="page"/>
      </w:r>
      <w:bookmarkStart w:id="38" w:name="_Toc130761136"/>
      <w:r w:rsidRPr="00BB441C">
        <w:rPr>
          <w:rStyle w:val="Heading3Char"/>
          <w:rFonts w:ascii="Times New Roman" w:hAnsi="Times New Roman" w:cs="Times New Roman"/>
        </w:rPr>
        <w:lastRenderedPageBreak/>
        <w:t>4.1.4 ADD VOTER PAGE</w:t>
      </w:r>
      <w:bookmarkEnd w:id="38"/>
    </w:p>
    <w:p w14:paraId="6236FA6C" w14:textId="77777777" w:rsidR="007C3823" w:rsidRPr="00BB441C" w:rsidRDefault="007C3823" w:rsidP="008D3257">
      <w:pPr>
        <w:jc w:val="both"/>
        <w:rPr>
          <w:rFonts w:ascii="Times New Roman" w:hAnsi="Times New Roman" w:cs="Times New Roman"/>
          <w:sz w:val="24"/>
          <w:szCs w:val="24"/>
        </w:rPr>
      </w:pPr>
    </w:p>
    <w:p w14:paraId="087E3554" w14:textId="6FA69545" w:rsidR="007C3823" w:rsidRPr="00BB441C" w:rsidRDefault="007C3823" w:rsidP="008D3257">
      <w:pPr>
        <w:jc w:val="both"/>
        <w:rPr>
          <w:rFonts w:ascii="Times New Roman" w:hAnsi="Times New Roman" w:cs="Times New Roman"/>
          <w:b/>
          <w:sz w:val="24"/>
          <w:szCs w:val="24"/>
          <w:u w:val="single"/>
        </w:rPr>
      </w:pPr>
      <w:r w:rsidRPr="00BB441C">
        <w:rPr>
          <w:rFonts w:ascii="Times New Roman" w:hAnsi="Times New Roman" w:cs="Times New Roman"/>
          <w:b/>
          <w:noProof/>
          <w:sz w:val="24"/>
          <w:szCs w:val="24"/>
          <w:u w:val="single"/>
        </w:rPr>
        <w:drawing>
          <wp:inline distT="0" distB="0" distL="0" distR="0" wp14:anchorId="4491E3A1" wp14:editId="2BD67CDE">
            <wp:extent cx="5943600" cy="33432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D084B2" w14:textId="77777777" w:rsidR="007C3823" w:rsidRPr="00BB441C" w:rsidRDefault="007C3823" w:rsidP="008D3257">
      <w:pPr>
        <w:jc w:val="both"/>
        <w:rPr>
          <w:rFonts w:ascii="Times New Roman" w:hAnsi="Times New Roman" w:cs="Times New Roman"/>
          <w:b/>
          <w:sz w:val="24"/>
          <w:szCs w:val="24"/>
          <w:u w:val="single"/>
        </w:rPr>
      </w:pPr>
    </w:p>
    <w:p w14:paraId="05879CD1" w14:textId="1575A527" w:rsidR="007C3823" w:rsidRPr="00BB441C" w:rsidRDefault="007C3823" w:rsidP="008D3257">
      <w:pPr>
        <w:pStyle w:val="Heading3"/>
        <w:jc w:val="both"/>
        <w:rPr>
          <w:rFonts w:ascii="Times New Roman" w:hAnsi="Times New Roman" w:cs="Times New Roman"/>
        </w:rPr>
      </w:pPr>
      <w:bookmarkStart w:id="39" w:name="_Toc130761137"/>
      <w:r w:rsidRPr="00BB441C">
        <w:rPr>
          <w:rFonts w:ascii="Times New Roman" w:hAnsi="Times New Roman" w:cs="Times New Roman"/>
        </w:rPr>
        <w:t>4.1.</w:t>
      </w:r>
      <w:r w:rsidR="004F479D" w:rsidRPr="00BB441C">
        <w:rPr>
          <w:rFonts w:ascii="Times New Roman" w:hAnsi="Times New Roman" w:cs="Times New Roman"/>
        </w:rPr>
        <w:t xml:space="preserve">5 </w:t>
      </w:r>
      <w:r w:rsidRPr="00BB441C">
        <w:rPr>
          <w:rFonts w:ascii="Times New Roman" w:hAnsi="Times New Roman" w:cs="Times New Roman"/>
        </w:rPr>
        <w:t>ADD NOMINEE PAGE</w:t>
      </w:r>
      <w:bookmarkEnd w:id="39"/>
    </w:p>
    <w:p w14:paraId="5FA4E664" w14:textId="77777777" w:rsidR="007C3823" w:rsidRPr="00BB441C" w:rsidRDefault="007C3823" w:rsidP="008D3257">
      <w:pPr>
        <w:jc w:val="both"/>
        <w:rPr>
          <w:rFonts w:ascii="Times New Roman" w:hAnsi="Times New Roman" w:cs="Times New Roman"/>
          <w:sz w:val="24"/>
          <w:szCs w:val="24"/>
        </w:rPr>
      </w:pPr>
    </w:p>
    <w:p w14:paraId="3E97BE97" w14:textId="77777777" w:rsidR="007C3823" w:rsidRPr="00BB441C" w:rsidRDefault="007C3823" w:rsidP="008D3257">
      <w:pPr>
        <w:jc w:val="both"/>
        <w:rPr>
          <w:rFonts w:ascii="Times New Roman" w:hAnsi="Times New Roman" w:cs="Times New Roman"/>
          <w:b/>
          <w:sz w:val="24"/>
          <w:szCs w:val="24"/>
          <w:u w:val="single"/>
        </w:rPr>
      </w:pPr>
      <w:r w:rsidRPr="00BB441C">
        <w:rPr>
          <w:rFonts w:ascii="Times New Roman" w:hAnsi="Times New Roman" w:cs="Times New Roman"/>
          <w:b/>
          <w:noProof/>
          <w:sz w:val="24"/>
          <w:szCs w:val="24"/>
          <w:u w:val="single"/>
        </w:rPr>
        <w:drawing>
          <wp:inline distT="0" distB="0" distL="0" distR="0" wp14:anchorId="56B8CF5C" wp14:editId="0AF7F13D">
            <wp:extent cx="5943600" cy="33432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00975A" w14:textId="77777777" w:rsidR="007C3823" w:rsidRPr="00BB441C" w:rsidRDefault="007C3823" w:rsidP="008D3257">
      <w:pPr>
        <w:jc w:val="both"/>
        <w:rPr>
          <w:rFonts w:ascii="Times New Roman" w:hAnsi="Times New Roman" w:cs="Times New Roman"/>
          <w:b/>
          <w:sz w:val="24"/>
          <w:szCs w:val="24"/>
          <w:u w:val="single"/>
        </w:rPr>
      </w:pPr>
    </w:p>
    <w:p w14:paraId="5E777754" w14:textId="4E015F9C" w:rsidR="007C3823" w:rsidRPr="00BB441C" w:rsidRDefault="007C3823" w:rsidP="008D3257">
      <w:pPr>
        <w:pStyle w:val="Heading3"/>
        <w:jc w:val="both"/>
        <w:rPr>
          <w:rFonts w:ascii="Times New Roman" w:hAnsi="Times New Roman" w:cs="Times New Roman"/>
        </w:rPr>
      </w:pPr>
      <w:bookmarkStart w:id="40" w:name="_Toc130761138"/>
      <w:r w:rsidRPr="00BB441C">
        <w:rPr>
          <w:rFonts w:ascii="Times New Roman" w:hAnsi="Times New Roman" w:cs="Times New Roman"/>
        </w:rPr>
        <w:lastRenderedPageBreak/>
        <w:t>4.1.</w:t>
      </w:r>
      <w:r w:rsidR="00577A06" w:rsidRPr="00BB441C">
        <w:rPr>
          <w:rFonts w:ascii="Times New Roman" w:hAnsi="Times New Roman" w:cs="Times New Roman"/>
        </w:rPr>
        <w:t xml:space="preserve">6 </w:t>
      </w:r>
      <w:r w:rsidRPr="00BB441C">
        <w:rPr>
          <w:rFonts w:ascii="Times New Roman" w:hAnsi="Times New Roman" w:cs="Times New Roman"/>
        </w:rPr>
        <w:t>STUDENT LOGIN PAGE</w:t>
      </w:r>
      <w:bookmarkEnd w:id="40"/>
    </w:p>
    <w:p w14:paraId="7AE2CDBF" w14:textId="77777777" w:rsidR="007C3823" w:rsidRPr="00BB441C" w:rsidRDefault="007C3823" w:rsidP="008D3257">
      <w:pPr>
        <w:jc w:val="both"/>
        <w:rPr>
          <w:rFonts w:ascii="Times New Roman" w:hAnsi="Times New Roman" w:cs="Times New Roman"/>
          <w:sz w:val="24"/>
          <w:szCs w:val="24"/>
        </w:rPr>
      </w:pPr>
    </w:p>
    <w:p w14:paraId="2829AE81" w14:textId="77777777" w:rsidR="007C3823" w:rsidRPr="00BB441C" w:rsidRDefault="007C3823" w:rsidP="008D3257">
      <w:pPr>
        <w:jc w:val="both"/>
        <w:rPr>
          <w:rFonts w:ascii="Times New Roman" w:hAnsi="Times New Roman" w:cs="Times New Roman"/>
          <w:b/>
          <w:sz w:val="24"/>
          <w:szCs w:val="24"/>
          <w:u w:val="single"/>
        </w:rPr>
      </w:pPr>
      <w:r w:rsidRPr="00BB441C">
        <w:rPr>
          <w:rFonts w:ascii="Times New Roman" w:hAnsi="Times New Roman" w:cs="Times New Roman"/>
          <w:b/>
          <w:noProof/>
          <w:sz w:val="24"/>
          <w:szCs w:val="24"/>
          <w:u w:val="single"/>
        </w:rPr>
        <w:drawing>
          <wp:inline distT="0" distB="0" distL="0" distR="0" wp14:anchorId="64EE6B74" wp14:editId="299D271F">
            <wp:extent cx="5943600" cy="3343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B25A50" w14:textId="77777777" w:rsidR="007C3823" w:rsidRPr="00BB441C" w:rsidRDefault="007C3823" w:rsidP="008D3257">
      <w:pPr>
        <w:jc w:val="both"/>
        <w:rPr>
          <w:rFonts w:ascii="Times New Roman" w:hAnsi="Times New Roman" w:cs="Times New Roman"/>
          <w:b/>
          <w:sz w:val="24"/>
          <w:szCs w:val="24"/>
          <w:u w:val="single"/>
        </w:rPr>
      </w:pPr>
    </w:p>
    <w:p w14:paraId="62184E4C" w14:textId="7CD9A836" w:rsidR="007C3823" w:rsidRPr="00BB441C" w:rsidRDefault="007C3823" w:rsidP="008D3257">
      <w:pPr>
        <w:pStyle w:val="Heading3"/>
        <w:jc w:val="both"/>
        <w:rPr>
          <w:rFonts w:ascii="Times New Roman" w:hAnsi="Times New Roman" w:cs="Times New Roman"/>
        </w:rPr>
      </w:pPr>
      <w:bookmarkStart w:id="41" w:name="_Toc130761139"/>
      <w:r w:rsidRPr="00BB441C">
        <w:rPr>
          <w:rFonts w:ascii="Times New Roman" w:hAnsi="Times New Roman" w:cs="Times New Roman"/>
        </w:rPr>
        <w:t>4.1.</w:t>
      </w:r>
      <w:r w:rsidR="00577A06" w:rsidRPr="00BB441C">
        <w:rPr>
          <w:rFonts w:ascii="Times New Roman" w:hAnsi="Times New Roman" w:cs="Times New Roman"/>
        </w:rPr>
        <w:t>7</w:t>
      </w:r>
      <w:r w:rsidRPr="00BB441C">
        <w:rPr>
          <w:rFonts w:ascii="Times New Roman" w:hAnsi="Times New Roman" w:cs="Times New Roman"/>
        </w:rPr>
        <w:t xml:space="preserve"> VOTER SELECT ELECTION PAGE</w:t>
      </w:r>
      <w:bookmarkEnd w:id="41"/>
    </w:p>
    <w:p w14:paraId="63669359" w14:textId="77777777" w:rsidR="007C3823" w:rsidRPr="00BB441C" w:rsidRDefault="007C3823" w:rsidP="008D3257">
      <w:pPr>
        <w:jc w:val="both"/>
        <w:rPr>
          <w:rFonts w:ascii="Times New Roman" w:hAnsi="Times New Roman" w:cs="Times New Roman"/>
          <w:sz w:val="24"/>
          <w:szCs w:val="24"/>
        </w:rPr>
      </w:pPr>
    </w:p>
    <w:p w14:paraId="5980A5BB" w14:textId="77777777" w:rsidR="007C3823" w:rsidRPr="00BB441C" w:rsidRDefault="007C3823" w:rsidP="008D3257">
      <w:pPr>
        <w:jc w:val="both"/>
        <w:rPr>
          <w:rFonts w:ascii="Times New Roman" w:hAnsi="Times New Roman" w:cs="Times New Roman"/>
          <w:sz w:val="24"/>
          <w:szCs w:val="24"/>
        </w:rPr>
      </w:pPr>
      <w:r w:rsidRPr="00BB441C">
        <w:rPr>
          <w:rFonts w:ascii="Times New Roman" w:hAnsi="Times New Roman" w:cs="Times New Roman"/>
          <w:noProof/>
          <w:sz w:val="24"/>
          <w:szCs w:val="24"/>
        </w:rPr>
        <w:drawing>
          <wp:inline distT="0" distB="0" distL="0" distR="0" wp14:anchorId="0CF28BE8" wp14:editId="4FEE0D3C">
            <wp:extent cx="5943600" cy="3343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62D4E5" w14:textId="77777777" w:rsidR="007C3823" w:rsidRPr="00BB441C" w:rsidRDefault="007C3823" w:rsidP="008D3257">
      <w:pPr>
        <w:jc w:val="both"/>
        <w:rPr>
          <w:rFonts w:ascii="Times New Roman" w:hAnsi="Times New Roman" w:cs="Times New Roman"/>
          <w:sz w:val="24"/>
          <w:szCs w:val="24"/>
        </w:rPr>
      </w:pPr>
    </w:p>
    <w:p w14:paraId="2751DEEA" w14:textId="3E6D9C1A" w:rsidR="000746C0" w:rsidRPr="00BB441C" w:rsidRDefault="000746C0" w:rsidP="008D3257">
      <w:pPr>
        <w:pStyle w:val="Heading2"/>
        <w:jc w:val="both"/>
        <w:rPr>
          <w:rFonts w:ascii="Times New Roman" w:hAnsi="Times New Roman" w:cs="Times New Roman"/>
          <w:sz w:val="24"/>
          <w:szCs w:val="24"/>
        </w:rPr>
      </w:pPr>
      <w:bookmarkStart w:id="42" w:name="_Toc130761140"/>
      <w:r w:rsidRPr="00BB441C">
        <w:rPr>
          <w:rFonts w:ascii="Times New Roman" w:hAnsi="Times New Roman" w:cs="Times New Roman"/>
          <w:sz w:val="24"/>
          <w:szCs w:val="24"/>
        </w:rPr>
        <w:lastRenderedPageBreak/>
        <w:t>4.2 OUTPUTS</w:t>
      </w:r>
      <w:bookmarkEnd w:id="42"/>
    </w:p>
    <w:p w14:paraId="0E0A794D" w14:textId="7C6175B8" w:rsidR="00EF01AF" w:rsidRPr="00BB441C" w:rsidRDefault="00EF01AF" w:rsidP="008D3257">
      <w:pPr>
        <w:jc w:val="both"/>
        <w:rPr>
          <w:rFonts w:ascii="Times New Roman" w:hAnsi="Times New Roman" w:cs="Times New Roman"/>
          <w:sz w:val="24"/>
          <w:szCs w:val="24"/>
        </w:rPr>
      </w:pPr>
      <w:r w:rsidRPr="00BB441C">
        <w:rPr>
          <w:rFonts w:ascii="Times New Roman" w:hAnsi="Times New Roman" w:cs="Times New Roman"/>
          <w:sz w:val="24"/>
          <w:szCs w:val="24"/>
        </w:rPr>
        <w:t>The online voting system will have several output</w:t>
      </w:r>
      <w:r w:rsidR="001375D6" w:rsidRPr="00BB441C">
        <w:rPr>
          <w:rFonts w:ascii="Times New Roman" w:hAnsi="Times New Roman" w:cs="Times New Roman"/>
          <w:sz w:val="24"/>
          <w:szCs w:val="24"/>
        </w:rPr>
        <w:t>s</w:t>
      </w:r>
      <w:r w:rsidRPr="00BB441C">
        <w:rPr>
          <w:rFonts w:ascii="Times New Roman" w:hAnsi="Times New Roman" w:cs="Times New Roman"/>
          <w:sz w:val="24"/>
          <w:szCs w:val="24"/>
        </w:rPr>
        <w:t xml:space="preserve"> in different forms. Some of those forms are;</w:t>
      </w:r>
    </w:p>
    <w:p w14:paraId="420FDA78" w14:textId="77777777" w:rsidR="00E91579" w:rsidRPr="00BB441C" w:rsidRDefault="00E91579" w:rsidP="008D3257">
      <w:pPr>
        <w:pStyle w:val="Bullet"/>
        <w:numPr>
          <w:ilvl w:val="0"/>
          <w:numId w:val="2"/>
        </w:numPr>
        <w:spacing w:line="360" w:lineRule="auto"/>
        <w:jc w:val="both"/>
        <w:rPr>
          <w:szCs w:val="24"/>
        </w:rPr>
      </w:pPr>
      <w:r w:rsidRPr="00BB441C">
        <w:rPr>
          <w:szCs w:val="24"/>
        </w:rPr>
        <w:t>Graphical User Interfaces – Are messages displayed directly on the screen during the use of the system.</w:t>
      </w:r>
    </w:p>
    <w:p w14:paraId="5466D7EB" w14:textId="41EE0AFB" w:rsidR="00EF01AF" w:rsidRPr="00BB441C" w:rsidRDefault="001375D6" w:rsidP="008D3257">
      <w:pPr>
        <w:pStyle w:val="ListParagraph"/>
        <w:numPr>
          <w:ilvl w:val="0"/>
          <w:numId w:val="2"/>
        </w:numPr>
        <w:jc w:val="both"/>
        <w:rPr>
          <w:rFonts w:ascii="Times New Roman" w:hAnsi="Times New Roman" w:cs="Times New Roman"/>
          <w:sz w:val="24"/>
          <w:szCs w:val="24"/>
        </w:rPr>
      </w:pPr>
      <w:r w:rsidRPr="00BB441C">
        <w:rPr>
          <w:rFonts w:ascii="Times New Roman" w:hAnsi="Times New Roman" w:cs="Times New Roman"/>
          <w:sz w:val="24"/>
          <w:szCs w:val="24"/>
        </w:rPr>
        <w:t>Print outs – The election results of a specific election will be printed out by the system.</w:t>
      </w:r>
    </w:p>
    <w:p w14:paraId="642811D4" w14:textId="14935F05" w:rsidR="001375D6" w:rsidRPr="00BB441C" w:rsidRDefault="001375D6" w:rsidP="008D3257">
      <w:pPr>
        <w:jc w:val="both"/>
        <w:rPr>
          <w:rFonts w:ascii="Times New Roman" w:hAnsi="Times New Roman" w:cs="Times New Roman"/>
          <w:sz w:val="24"/>
          <w:szCs w:val="24"/>
        </w:rPr>
      </w:pPr>
      <w:r w:rsidRPr="00BB441C">
        <w:rPr>
          <w:rFonts w:ascii="Times New Roman" w:hAnsi="Times New Roman" w:cs="Times New Roman"/>
          <w:sz w:val="24"/>
          <w:szCs w:val="24"/>
        </w:rPr>
        <w:t>The</w:t>
      </w:r>
      <w:r w:rsidR="00C332D2" w:rsidRPr="00BB441C">
        <w:rPr>
          <w:rFonts w:ascii="Times New Roman" w:hAnsi="Times New Roman" w:cs="Times New Roman"/>
          <w:sz w:val="24"/>
          <w:szCs w:val="24"/>
        </w:rPr>
        <w:t xml:space="preserve"> following are representations of output pages in the system.</w:t>
      </w:r>
    </w:p>
    <w:p w14:paraId="74B105E0" w14:textId="77777777" w:rsidR="00577A06" w:rsidRPr="00BB441C" w:rsidRDefault="00577A06" w:rsidP="008D3257">
      <w:pPr>
        <w:jc w:val="both"/>
        <w:rPr>
          <w:rFonts w:ascii="Times New Roman" w:hAnsi="Times New Roman" w:cs="Times New Roman"/>
          <w:sz w:val="24"/>
          <w:szCs w:val="24"/>
        </w:rPr>
      </w:pPr>
    </w:p>
    <w:p w14:paraId="179E028C" w14:textId="0FFF6014" w:rsidR="004F479D" w:rsidRPr="00BB441C" w:rsidRDefault="004F479D" w:rsidP="008D3257">
      <w:pPr>
        <w:pStyle w:val="Heading3"/>
        <w:jc w:val="both"/>
        <w:rPr>
          <w:rFonts w:ascii="Times New Roman" w:hAnsi="Times New Roman" w:cs="Times New Roman"/>
        </w:rPr>
      </w:pPr>
      <w:bookmarkStart w:id="43" w:name="_Toc130761141"/>
      <w:r w:rsidRPr="00BB441C">
        <w:rPr>
          <w:rFonts w:ascii="Times New Roman" w:hAnsi="Times New Roman" w:cs="Times New Roman"/>
        </w:rPr>
        <w:t>4.2.1 VOTE RESULT PAGE</w:t>
      </w:r>
      <w:bookmarkEnd w:id="43"/>
    </w:p>
    <w:p w14:paraId="1F160A81" w14:textId="77777777" w:rsidR="006D5017" w:rsidRPr="00BB441C" w:rsidRDefault="004F479D" w:rsidP="008D3257">
      <w:pPr>
        <w:jc w:val="both"/>
        <w:rPr>
          <w:rFonts w:ascii="Times New Roman" w:hAnsi="Times New Roman" w:cs="Times New Roman"/>
          <w:sz w:val="24"/>
          <w:szCs w:val="24"/>
        </w:rPr>
      </w:pPr>
      <w:r w:rsidRPr="00BB441C">
        <w:rPr>
          <w:rFonts w:ascii="Times New Roman" w:hAnsi="Times New Roman" w:cs="Times New Roman"/>
          <w:noProof/>
          <w:sz w:val="24"/>
          <w:szCs w:val="24"/>
        </w:rPr>
        <w:drawing>
          <wp:inline distT="0" distB="0" distL="0" distR="0" wp14:anchorId="33E9624D" wp14:editId="5944A7AF">
            <wp:extent cx="5943600" cy="33432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68DF9B" w14:textId="77777777" w:rsidR="006D5017" w:rsidRPr="00BB441C" w:rsidRDefault="006D5017" w:rsidP="008D3257">
      <w:pPr>
        <w:jc w:val="both"/>
        <w:rPr>
          <w:rFonts w:ascii="Times New Roman" w:hAnsi="Times New Roman" w:cs="Times New Roman"/>
          <w:sz w:val="24"/>
          <w:szCs w:val="24"/>
        </w:rPr>
      </w:pPr>
    </w:p>
    <w:p w14:paraId="75964576" w14:textId="77777777" w:rsidR="006D5017" w:rsidRPr="00BB441C" w:rsidRDefault="004F479D" w:rsidP="008D3257">
      <w:pPr>
        <w:pStyle w:val="Heading3"/>
        <w:jc w:val="both"/>
        <w:rPr>
          <w:rFonts w:ascii="Times New Roman" w:hAnsi="Times New Roman" w:cs="Times New Roman"/>
        </w:rPr>
      </w:pPr>
      <w:bookmarkStart w:id="44" w:name="_Toc130761142"/>
      <w:r w:rsidRPr="00BB441C">
        <w:rPr>
          <w:rFonts w:ascii="Times New Roman" w:hAnsi="Times New Roman" w:cs="Times New Roman"/>
        </w:rPr>
        <w:lastRenderedPageBreak/>
        <w:t>4.2.2 VOTER SELECTS NOMINEE PAGE</w:t>
      </w:r>
      <w:bookmarkEnd w:id="44"/>
    </w:p>
    <w:p w14:paraId="59A070AB" w14:textId="1A70D489" w:rsidR="004F479D" w:rsidRPr="00BB441C" w:rsidRDefault="006D5017" w:rsidP="008D3257">
      <w:pPr>
        <w:jc w:val="both"/>
        <w:rPr>
          <w:rFonts w:ascii="Times New Roman" w:hAnsi="Times New Roman" w:cs="Times New Roman"/>
          <w:sz w:val="24"/>
          <w:szCs w:val="24"/>
        </w:rPr>
      </w:pPr>
      <w:r w:rsidRPr="00BB441C">
        <w:rPr>
          <w:rFonts w:ascii="Times New Roman" w:hAnsi="Times New Roman" w:cs="Times New Roman"/>
          <w:noProof/>
          <w:sz w:val="24"/>
          <w:szCs w:val="24"/>
        </w:rPr>
        <w:drawing>
          <wp:inline distT="0" distB="0" distL="0" distR="0" wp14:anchorId="598F203E" wp14:editId="521F6BA1">
            <wp:extent cx="5943600" cy="33432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B42346" w14:textId="3197C849" w:rsidR="00FD1F4B" w:rsidRPr="00BB441C" w:rsidRDefault="00FD1F4B" w:rsidP="008D3257">
      <w:pPr>
        <w:jc w:val="both"/>
        <w:rPr>
          <w:rFonts w:ascii="Times New Roman" w:hAnsi="Times New Roman" w:cs="Times New Roman"/>
          <w:sz w:val="24"/>
          <w:szCs w:val="24"/>
        </w:rPr>
      </w:pPr>
    </w:p>
    <w:p w14:paraId="7B0F3199" w14:textId="5274FD59" w:rsidR="004F479D" w:rsidRPr="00BB441C" w:rsidRDefault="004F479D" w:rsidP="008D3257">
      <w:pPr>
        <w:jc w:val="both"/>
        <w:rPr>
          <w:rFonts w:ascii="Times New Roman" w:hAnsi="Times New Roman" w:cs="Times New Roman"/>
          <w:sz w:val="24"/>
          <w:szCs w:val="24"/>
        </w:rPr>
      </w:pPr>
    </w:p>
    <w:p w14:paraId="046B3217" w14:textId="77777777" w:rsidR="004F479D" w:rsidRPr="00BB441C" w:rsidRDefault="004F479D" w:rsidP="008D3257">
      <w:pPr>
        <w:jc w:val="both"/>
        <w:rPr>
          <w:rFonts w:ascii="Times New Roman" w:hAnsi="Times New Roman" w:cs="Times New Roman"/>
          <w:sz w:val="24"/>
          <w:szCs w:val="24"/>
        </w:rPr>
      </w:pPr>
    </w:p>
    <w:p w14:paraId="7A3CE6C0" w14:textId="180CD70D" w:rsidR="004F479D" w:rsidRPr="00BB441C" w:rsidRDefault="004F479D" w:rsidP="008D3257">
      <w:pPr>
        <w:pStyle w:val="Heading3"/>
        <w:jc w:val="both"/>
        <w:rPr>
          <w:rFonts w:ascii="Times New Roman" w:hAnsi="Times New Roman" w:cs="Times New Roman"/>
        </w:rPr>
      </w:pPr>
      <w:bookmarkStart w:id="45" w:name="_Toc130761143"/>
      <w:r w:rsidRPr="00BB441C">
        <w:rPr>
          <w:rFonts w:ascii="Times New Roman" w:hAnsi="Times New Roman" w:cs="Times New Roman"/>
        </w:rPr>
        <w:t>4.2.3 DELETE AN ELECTION</w:t>
      </w:r>
      <w:bookmarkEnd w:id="45"/>
    </w:p>
    <w:p w14:paraId="3FA2D44E" w14:textId="77777777" w:rsidR="00CD584F" w:rsidRPr="00BB441C" w:rsidRDefault="00CD584F" w:rsidP="008D3257">
      <w:pPr>
        <w:jc w:val="both"/>
        <w:rPr>
          <w:rFonts w:ascii="Times New Roman" w:hAnsi="Times New Roman" w:cs="Times New Roman"/>
          <w:sz w:val="24"/>
          <w:szCs w:val="24"/>
        </w:rPr>
      </w:pPr>
    </w:p>
    <w:p w14:paraId="0D6D469E" w14:textId="24AB4013" w:rsidR="004F479D" w:rsidRPr="00BB441C" w:rsidRDefault="00CD584F" w:rsidP="008D3257">
      <w:pPr>
        <w:jc w:val="both"/>
        <w:rPr>
          <w:rFonts w:ascii="Times New Roman" w:hAnsi="Times New Roman" w:cs="Times New Roman"/>
          <w:sz w:val="24"/>
          <w:szCs w:val="24"/>
        </w:rPr>
      </w:pPr>
      <w:r w:rsidRPr="00BB441C">
        <w:rPr>
          <w:rFonts w:ascii="Times New Roman" w:hAnsi="Times New Roman" w:cs="Times New Roman"/>
          <w:b/>
          <w:noProof/>
          <w:sz w:val="24"/>
          <w:szCs w:val="24"/>
          <w:u w:val="single"/>
        </w:rPr>
        <w:drawing>
          <wp:inline distT="0" distB="0" distL="0" distR="0" wp14:anchorId="58C5EE9E" wp14:editId="58CBA885">
            <wp:extent cx="5943600" cy="33432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3AE069" w14:textId="24656AFE" w:rsidR="004F479D" w:rsidRPr="00BB441C" w:rsidRDefault="004F479D" w:rsidP="008D3257">
      <w:pPr>
        <w:jc w:val="both"/>
        <w:rPr>
          <w:rFonts w:ascii="Times New Roman" w:hAnsi="Times New Roman" w:cs="Times New Roman"/>
          <w:b/>
          <w:sz w:val="24"/>
          <w:szCs w:val="24"/>
          <w:u w:val="single"/>
        </w:rPr>
      </w:pPr>
    </w:p>
    <w:p w14:paraId="29368B10" w14:textId="3841217C" w:rsidR="00DB2540" w:rsidRPr="00BB441C" w:rsidRDefault="00FB0165" w:rsidP="008D3257">
      <w:pPr>
        <w:pStyle w:val="Bullet"/>
        <w:jc w:val="both"/>
        <w:rPr>
          <w:szCs w:val="24"/>
        </w:rPr>
      </w:pPr>
      <w:r w:rsidRPr="00BB441C">
        <w:rPr>
          <w:szCs w:val="24"/>
        </w:rPr>
        <w:t xml:space="preserve">DETAILED </w:t>
      </w:r>
      <w:r w:rsidR="00C83164" w:rsidRPr="00BB441C">
        <w:rPr>
          <w:szCs w:val="24"/>
        </w:rPr>
        <w:t>DESIGNS</w:t>
      </w:r>
    </w:p>
    <w:p w14:paraId="59E60DF8" w14:textId="24704A44" w:rsidR="00DB2540" w:rsidRPr="00BB441C" w:rsidRDefault="00DB2540" w:rsidP="008D3257">
      <w:pPr>
        <w:widowControl w:val="0"/>
        <w:tabs>
          <w:tab w:val="left" w:pos="691"/>
        </w:tabs>
        <w:autoSpaceDE w:val="0"/>
        <w:spacing w:line="360" w:lineRule="auto"/>
        <w:jc w:val="both"/>
        <w:rPr>
          <w:rFonts w:ascii="Times New Roman" w:hAnsi="Times New Roman" w:cs="Times New Roman"/>
          <w:bCs/>
          <w:sz w:val="24"/>
          <w:szCs w:val="24"/>
        </w:rPr>
      </w:pPr>
      <w:r w:rsidRPr="00BB441C">
        <w:rPr>
          <w:rFonts w:ascii="Times New Roman" w:hAnsi="Times New Roman" w:cs="Times New Roman"/>
          <w:bCs/>
          <w:sz w:val="24"/>
          <w:szCs w:val="24"/>
        </w:rPr>
        <w:t xml:space="preserve">This section provides the information needed for a system development team to actually build and integrate the hardware components, code and integrate the software modules, and interconnect the hardware and software segments into a functional product. </w:t>
      </w:r>
    </w:p>
    <w:p w14:paraId="02DDD312" w14:textId="29DE5630" w:rsidR="00DB2540" w:rsidRPr="00BB441C" w:rsidRDefault="00DB2540" w:rsidP="008D3257">
      <w:pPr>
        <w:pStyle w:val="Heading2"/>
        <w:jc w:val="both"/>
        <w:rPr>
          <w:rFonts w:ascii="Times New Roman" w:hAnsi="Times New Roman" w:cs="Times New Roman"/>
          <w:sz w:val="24"/>
          <w:szCs w:val="24"/>
        </w:rPr>
      </w:pPr>
      <w:bookmarkStart w:id="46" w:name="_Toc130761144"/>
      <w:r w:rsidRPr="00BB441C">
        <w:rPr>
          <w:rFonts w:ascii="Times New Roman" w:hAnsi="Times New Roman" w:cs="Times New Roman"/>
          <w:sz w:val="24"/>
          <w:szCs w:val="24"/>
        </w:rPr>
        <w:t>5.1 Hardware Detailed Design</w:t>
      </w:r>
      <w:bookmarkEnd w:id="46"/>
    </w:p>
    <w:p w14:paraId="18C38978" w14:textId="0EC24E3D" w:rsidR="008D24C4" w:rsidRPr="00BB441C" w:rsidRDefault="008D24C4" w:rsidP="008D3257">
      <w:pPr>
        <w:pStyle w:val="Bullet"/>
        <w:numPr>
          <w:ilvl w:val="0"/>
          <w:numId w:val="0"/>
        </w:numPr>
        <w:spacing w:line="360" w:lineRule="auto"/>
        <w:ind w:left="432"/>
        <w:jc w:val="both"/>
        <w:rPr>
          <w:szCs w:val="24"/>
        </w:rPr>
      </w:pPr>
      <w:r w:rsidRPr="00BB441C">
        <w:rPr>
          <w:szCs w:val="24"/>
        </w:rPr>
        <w:t>The online voting system is web based therefore, only requires a few hardware components to ensure that it is useful to its clients. It requires a computer, either personal, desktop or hand devices such as mobile phones so that it can be used.</w:t>
      </w:r>
    </w:p>
    <w:p w14:paraId="207D854E" w14:textId="77777777" w:rsidR="008D24C4" w:rsidRPr="00BB441C" w:rsidRDefault="008D24C4" w:rsidP="008D3257">
      <w:pPr>
        <w:pStyle w:val="Bullet"/>
        <w:numPr>
          <w:ilvl w:val="0"/>
          <w:numId w:val="0"/>
        </w:numPr>
        <w:spacing w:line="360" w:lineRule="auto"/>
        <w:ind w:left="432"/>
        <w:jc w:val="both"/>
        <w:rPr>
          <w:szCs w:val="24"/>
        </w:rPr>
      </w:pPr>
      <w:r w:rsidRPr="00BB441C">
        <w:rPr>
          <w:szCs w:val="24"/>
        </w:rPr>
        <w:t>The personal computer used to access the system requires that each have a browser, which can either be Mozilla, Google Chrome, internet explorer and safari as explained in the system software requirement specification.</w:t>
      </w:r>
    </w:p>
    <w:p w14:paraId="0A6FCA78" w14:textId="77777777" w:rsidR="008D24C4" w:rsidRPr="00BB441C" w:rsidRDefault="008D24C4" w:rsidP="008D3257">
      <w:pPr>
        <w:widowControl w:val="0"/>
        <w:tabs>
          <w:tab w:val="left" w:pos="691"/>
        </w:tabs>
        <w:autoSpaceDE w:val="0"/>
        <w:spacing w:line="360" w:lineRule="auto"/>
        <w:ind w:left="432"/>
        <w:jc w:val="both"/>
        <w:rPr>
          <w:rFonts w:ascii="Times New Roman" w:hAnsi="Times New Roman" w:cs="Times New Roman"/>
          <w:sz w:val="24"/>
          <w:szCs w:val="24"/>
        </w:rPr>
      </w:pPr>
      <w:r w:rsidRPr="00BB441C">
        <w:rPr>
          <w:rFonts w:ascii="Times New Roman" w:hAnsi="Times New Roman" w:cs="Times New Roman"/>
          <w:sz w:val="24"/>
          <w:szCs w:val="24"/>
        </w:rPr>
        <w:t>It also requires a server where the user data can be stored for easy accessibility over the internet. This is a high-speed server that can handle multiple requests from different users at the same time. The server should have a minimum of the following details:</w:t>
      </w:r>
    </w:p>
    <w:p w14:paraId="7DB71BDB" w14:textId="77777777" w:rsidR="008D24C4" w:rsidRPr="00BB441C" w:rsidRDefault="008D24C4" w:rsidP="008D3257">
      <w:pPr>
        <w:widowControl w:val="0"/>
        <w:numPr>
          <w:ilvl w:val="0"/>
          <w:numId w:val="7"/>
        </w:numPr>
        <w:tabs>
          <w:tab w:val="left" w:pos="691"/>
        </w:tabs>
        <w:suppressAutoHyphens/>
        <w:autoSpaceDE w:val="0"/>
        <w:spacing w:after="0" w:line="360" w:lineRule="auto"/>
        <w:jc w:val="both"/>
        <w:rPr>
          <w:rFonts w:ascii="Times New Roman" w:hAnsi="Times New Roman" w:cs="Times New Roman"/>
          <w:sz w:val="24"/>
          <w:szCs w:val="24"/>
        </w:rPr>
      </w:pPr>
      <w:r w:rsidRPr="00BB441C">
        <w:rPr>
          <w:rFonts w:ascii="Times New Roman" w:hAnsi="Times New Roman" w:cs="Times New Roman"/>
          <w:sz w:val="24"/>
          <w:szCs w:val="24"/>
        </w:rPr>
        <w:t>16 GB RAM (Random Access Memory)</w:t>
      </w:r>
    </w:p>
    <w:p w14:paraId="74B49E96" w14:textId="77777777" w:rsidR="008D24C4" w:rsidRPr="00BB441C" w:rsidRDefault="008D24C4" w:rsidP="008D3257">
      <w:pPr>
        <w:widowControl w:val="0"/>
        <w:numPr>
          <w:ilvl w:val="0"/>
          <w:numId w:val="7"/>
        </w:numPr>
        <w:tabs>
          <w:tab w:val="left" w:pos="691"/>
        </w:tabs>
        <w:suppressAutoHyphens/>
        <w:autoSpaceDE w:val="0"/>
        <w:spacing w:after="0" w:line="360" w:lineRule="auto"/>
        <w:jc w:val="both"/>
        <w:rPr>
          <w:rFonts w:ascii="Times New Roman" w:hAnsi="Times New Roman" w:cs="Times New Roman"/>
          <w:sz w:val="24"/>
          <w:szCs w:val="24"/>
        </w:rPr>
      </w:pPr>
      <w:r w:rsidRPr="00BB441C">
        <w:rPr>
          <w:rFonts w:ascii="Times New Roman" w:hAnsi="Times New Roman" w:cs="Times New Roman"/>
          <w:sz w:val="24"/>
          <w:szCs w:val="24"/>
        </w:rPr>
        <w:t>2TB hard disk to cater for the user information.</w:t>
      </w:r>
    </w:p>
    <w:p w14:paraId="5034CE69" w14:textId="3DCE0961" w:rsidR="008D24C4" w:rsidRPr="00BB441C" w:rsidRDefault="008D24C4" w:rsidP="008D3257">
      <w:pPr>
        <w:widowControl w:val="0"/>
        <w:numPr>
          <w:ilvl w:val="0"/>
          <w:numId w:val="7"/>
        </w:numPr>
        <w:tabs>
          <w:tab w:val="left" w:pos="691"/>
        </w:tabs>
        <w:suppressAutoHyphens/>
        <w:autoSpaceDE w:val="0"/>
        <w:spacing w:after="0" w:line="360" w:lineRule="auto"/>
        <w:jc w:val="both"/>
        <w:rPr>
          <w:rFonts w:ascii="Times New Roman" w:hAnsi="Times New Roman" w:cs="Times New Roman"/>
          <w:sz w:val="24"/>
          <w:szCs w:val="24"/>
        </w:rPr>
      </w:pPr>
      <w:r w:rsidRPr="00BB441C">
        <w:rPr>
          <w:rFonts w:ascii="Times New Roman" w:hAnsi="Times New Roman" w:cs="Times New Roman"/>
          <w:sz w:val="24"/>
          <w:szCs w:val="24"/>
        </w:rPr>
        <w:t>Continuous power supply to ensure that services are available all through.</w:t>
      </w:r>
    </w:p>
    <w:p w14:paraId="244AA588" w14:textId="5EBD1D55" w:rsidR="008D24C4" w:rsidRPr="00BB441C" w:rsidRDefault="008D24C4" w:rsidP="008D3257">
      <w:pPr>
        <w:widowControl w:val="0"/>
        <w:tabs>
          <w:tab w:val="left" w:pos="691"/>
        </w:tabs>
        <w:suppressAutoHyphens/>
        <w:autoSpaceDE w:val="0"/>
        <w:spacing w:after="0" w:line="360" w:lineRule="auto"/>
        <w:jc w:val="both"/>
        <w:rPr>
          <w:rFonts w:ascii="Times New Roman" w:hAnsi="Times New Roman" w:cs="Times New Roman"/>
          <w:sz w:val="24"/>
          <w:szCs w:val="24"/>
        </w:rPr>
      </w:pPr>
    </w:p>
    <w:p w14:paraId="181B384C" w14:textId="3E52411D" w:rsidR="008D24C4" w:rsidRPr="00BB441C" w:rsidRDefault="00E010E6" w:rsidP="008D3257">
      <w:pPr>
        <w:pStyle w:val="Heading2"/>
        <w:jc w:val="both"/>
        <w:rPr>
          <w:rFonts w:ascii="Times New Roman" w:hAnsi="Times New Roman" w:cs="Times New Roman"/>
          <w:sz w:val="24"/>
          <w:szCs w:val="24"/>
        </w:rPr>
      </w:pPr>
      <w:bookmarkStart w:id="47" w:name="_Toc130761145"/>
      <w:r w:rsidRPr="00BB441C">
        <w:rPr>
          <w:rFonts w:ascii="Times New Roman" w:hAnsi="Times New Roman" w:cs="Times New Roman"/>
          <w:sz w:val="24"/>
          <w:szCs w:val="24"/>
        </w:rPr>
        <w:t>5.2 Software Detailed Design</w:t>
      </w:r>
      <w:bookmarkEnd w:id="47"/>
      <w:r w:rsidRPr="00BB441C">
        <w:rPr>
          <w:rFonts w:ascii="Times New Roman" w:hAnsi="Times New Roman" w:cs="Times New Roman"/>
          <w:sz w:val="24"/>
          <w:szCs w:val="24"/>
        </w:rPr>
        <w:t xml:space="preserve"> </w:t>
      </w:r>
    </w:p>
    <w:p w14:paraId="25444874" w14:textId="14A82A19" w:rsidR="001B6D05" w:rsidRPr="00BB441C" w:rsidRDefault="001B6D05" w:rsidP="008D3257">
      <w:pPr>
        <w:pStyle w:val="ListParagraph"/>
        <w:spacing w:line="360" w:lineRule="auto"/>
        <w:ind w:left="495"/>
        <w:jc w:val="both"/>
        <w:rPr>
          <w:rFonts w:ascii="Times New Roman" w:hAnsi="Times New Roman" w:cs="Times New Roman"/>
          <w:sz w:val="24"/>
          <w:szCs w:val="24"/>
        </w:rPr>
      </w:pPr>
      <w:r w:rsidRPr="00BB441C">
        <w:rPr>
          <w:rFonts w:ascii="Times New Roman" w:hAnsi="Times New Roman" w:cs="Times New Roman"/>
          <w:sz w:val="24"/>
          <w:szCs w:val="24"/>
        </w:rPr>
        <w:t>The system will contain several modules to ensure its full functionality as expected. These modules and their functionality are as follows:</w:t>
      </w:r>
    </w:p>
    <w:p w14:paraId="1263AA98" w14:textId="3D0E6D1F" w:rsidR="0032461D" w:rsidRPr="00BB441C" w:rsidRDefault="0032461D" w:rsidP="008D3257">
      <w:pPr>
        <w:pStyle w:val="ListParagraph"/>
        <w:numPr>
          <w:ilvl w:val="0"/>
          <w:numId w:val="8"/>
        </w:numPr>
        <w:spacing w:line="360" w:lineRule="auto"/>
        <w:jc w:val="both"/>
        <w:rPr>
          <w:rStyle w:val="SubtleEmphasis"/>
          <w:rFonts w:ascii="Times New Roman" w:hAnsi="Times New Roman" w:cs="Times New Roman"/>
          <w:sz w:val="24"/>
          <w:szCs w:val="24"/>
        </w:rPr>
      </w:pPr>
      <w:r w:rsidRPr="00BB441C">
        <w:rPr>
          <w:rStyle w:val="SubtleEmphasis"/>
          <w:rFonts w:ascii="Times New Roman" w:hAnsi="Times New Roman" w:cs="Times New Roman"/>
          <w:sz w:val="24"/>
          <w:szCs w:val="24"/>
        </w:rPr>
        <w:t>User Registration</w:t>
      </w:r>
    </w:p>
    <w:p w14:paraId="055ACF20" w14:textId="77777777" w:rsidR="00FF33D9" w:rsidRPr="00BB441C" w:rsidRDefault="0032461D" w:rsidP="008D3257">
      <w:pPr>
        <w:pStyle w:val="ListParagraph"/>
        <w:spacing w:line="360" w:lineRule="auto"/>
        <w:ind w:left="1215"/>
        <w:jc w:val="both"/>
        <w:rPr>
          <w:rFonts w:ascii="Times New Roman" w:hAnsi="Times New Roman" w:cs="Times New Roman"/>
          <w:sz w:val="24"/>
          <w:szCs w:val="24"/>
        </w:rPr>
      </w:pPr>
      <w:r w:rsidRPr="00BB441C">
        <w:rPr>
          <w:rFonts w:ascii="Times New Roman" w:hAnsi="Times New Roman" w:cs="Times New Roman"/>
          <w:sz w:val="24"/>
          <w:szCs w:val="24"/>
        </w:rPr>
        <w:t xml:space="preserve">This module handles user registration to the system. The system admin registers all the users into the system so that they can be able to access the system using the accounts created for them. This is to ensure that the admins assign each user the </w:t>
      </w:r>
    </w:p>
    <w:p w14:paraId="6D7D0691" w14:textId="1AA0BBA8" w:rsidR="0032461D" w:rsidRPr="00BB441C" w:rsidRDefault="0032461D" w:rsidP="008D3257">
      <w:pPr>
        <w:pStyle w:val="ListParagraph"/>
        <w:spacing w:line="360" w:lineRule="auto"/>
        <w:ind w:left="1215"/>
        <w:jc w:val="both"/>
        <w:rPr>
          <w:rFonts w:ascii="Times New Roman" w:hAnsi="Times New Roman" w:cs="Times New Roman"/>
          <w:sz w:val="24"/>
          <w:szCs w:val="24"/>
        </w:rPr>
      </w:pPr>
      <w:r w:rsidRPr="00BB441C">
        <w:rPr>
          <w:rFonts w:ascii="Times New Roman" w:hAnsi="Times New Roman" w:cs="Times New Roman"/>
          <w:sz w:val="24"/>
          <w:szCs w:val="24"/>
        </w:rPr>
        <w:t>tasks they should do and what they are allowed to access.</w:t>
      </w:r>
    </w:p>
    <w:p w14:paraId="234BD31B" w14:textId="2EEE79B1" w:rsidR="00FF33D9" w:rsidRPr="00BB441C" w:rsidRDefault="00FF33D9" w:rsidP="008D3257">
      <w:pPr>
        <w:pStyle w:val="ListParagraph"/>
        <w:spacing w:line="360" w:lineRule="auto"/>
        <w:ind w:left="1215"/>
        <w:jc w:val="both"/>
        <w:rPr>
          <w:rFonts w:ascii="Times New Roman" w:hAnsi="Times New Roman" w:cs="Times New Roman"/>
          <w:sz w:val="24"/>
          <w:szCs w:val="24"/>
        </w:rPr>
      </w:pPr>
    </w:p>
    <w:p w14:paraId="0DBF4EB3" w14:textId="7F3AE2DE" w:rsidR="00FF33D9" w:rsidRPr="00BB441C" w:rsidRDefault="00FF33D9" w:rsidP="008D3257">
      <w:pPr>
        <w:pStyle w:val="ListParagraph"/>
        <w:spacing w:line="360" w:lineRule="auto"/>
        <w:ind w:left="1215"/>
        <w:jc w:val="both"/>
        <w:rPr>
          <w:rFonts w:ascii="Times New Roman" w:hAnsi="Times New Roman" w:cs="Times New Roman"/>
          <w:sz w:val="24"/>
          <w:szCs w:val="24"/>
        </w:rPr>
      </w:pPr>
    </w:p>
    <w:p w14:paraId="111E678C" w14:textId="70702BDD" w:rsidR="00FF33D9" w:rsidRDefault="00FF33D9" w:rsidP="008D3257">
      <w:pPr>
        <w:pStyle w:val="ListParagraph"/>
        <w:spacing w:line="360" w:lineRule="auto"/>
        <w:ind w:left="1215"/>
        <w:jc w:val="both"/>
        <w:rPr>
          <w:rFonts w:ascii="Times New Roman" w:hAnsi="Times New Roman" w:cs="Times New Roman"/>
          <w:sz w:val="24"/>
          <w:szCs w:val="24"/>
        </w:rPr>
      </w:pPr>
    </w:p>
    <w:p w14:paraId="1A4FA67D" w14:textId="7CB2BDC8" w:rsidR="00BB441C" w:rsidRDefault="00BB441C" w:rsidP="008D3257">
      <w:pPr>
        <w:pStyle w:val="ListParagraph"/>
        <w:spacing w:line="360" w:lineRule="auto"/>
        <w:ind w:left="1215"/>
        <w:jc w:val="both"/>
        <w:rPr>
          <w:rFonts w:ascii="Times New Roman" w:hAnsi="Times New Roman" w:cs="Times New Roman"/>
          <w:sz w:val="24"/>
          <w:szCs w:val="24"/>
        </w:rPr>
      </w:pPr>
    </w:p>
    <w:p w14:paraId="7027A095" w14:textId="77777777" w:rsidR="00BB441C" w:rsidRPr="00BB441C" w:rsidRDefault="00BB441C" w:rsidP="008D3257">
      <w:pPr>
        <w:pStyle w:val="ListParagraph"/>
        <w:spacing w:line="360" w:lineRule="auto"/>
        <w:ind w:left="1215"/>
        <w:jc w:val="both"/>
        <w:rPr>
          <w:rFonts w:ascii="Times New Roman" w:hAnsi="Times New Roman" w:cs="Times New Roman"/>
          <w:sz w:val="24"/>
          <w:szCs w:val="24"/>
        </w:rPr>
      </w:pPr>
    </w:p>
    <w:p w14:paraId="7A52AE03" w14:textId="337E8180" w:rsidR="00233796" w:rsidRPr="00BB441C" w:rsidRDefault="0060444B" w:rsidP="008D3257">
      <w:pPr>
        <w:pStyle w:val="ListParagraph"/>
        <w:numPr>
          <w:ilvl w:val="0"/>
          <w:numId w:val="8"/>
        </w:numPr>
        <w:spacing w:line="360" w:lineRule="auto"/>
        <w:jc w:val="both"/>
        <w:rPr>
          <w:rStyle w:val="SubtleEmphasis"/>
          <w:rFonts w:ascii="Times New Roman" w:hAnsi="Times New Roman" w:cs="Times New Roman"/>
          <w:sz w:val="24"/>
          <w:szCs w:val="24"/>
        </w:rPr>
      </w:pPr>
      <w:r w:rsidRPr="00BB441C">
        <w:rPr>
          <w:rStyle w:val="SubtleEmphasis"/>
          <w:rFonts w:ascii="Times New Roman" w:hAnsi="Times New Roman" w:cs="Times New Roman"/>
          <w:sz w:val="24"/>
          <w:szCs w:val="24"/>
        </w:rPr>
        <w:lastRenderedPageBreak/>
        <w:t>User</w:t>
      </w:r>
      <w:r w:rsidR="0032461D" w:rsidRPr="00BB441C">
        <w:rPr>
          <w:rStyle w:val="SubtleEmphasis"/>
          <w:rFonts w:ascii="Times New Roman" w:hAnsi="Times New Roman" w:cs="Times New Roman"/>
          <w:sz w:val="24"/>
          <w:szCs w:val="24"/>
        </w:rPr>
        <w:t xml:space="preserve"> Login</w:t>
      </w:r>
    </w:p>
    <w:p w14:paraId="40207A68" w14:textId="2CBF20C6" w:rsidR="001E28C0" w:rsidRPr="00BB441C" w:rsidRDefault="001E28C0" w:rsidP="008D3257">
      <w:pPr>
        <w:pStyle w:val="ListParagraph"/>
        <w:spacing w:line="360" w:lineRule="auto"/>
        <w:ind w:left="1215"/>
        <w:jc w:val="both"/>
        <w:rPr>
          <w:rFonts w:ascii="Times New Roman" w:hAnsi="Times New Roman" w:cs="Times New Roman"/>
          <w:sz w:val="24"/>
          <w:szCs w:val="24"/>
        </w:rPr>
      </w:pPr>
      <w:r w:rsidRPr="00BB441C">
        <w:rPr>
          <w:rFonts w:ascii="Times New Roman" w:hAnsi="Times New Roman" w:cs="Times New Roman"/>
          <w:sz w:val="24"/>
          <w:szCs w:val="24"/>
        </w:rPr>
        <w:t>This module facilitates authentication of users before they can access the system. Only the users who log in successfully are able to use the system.</w:t>
      </w:r>
      <w:r w:rsidR="0060444B" w:rsidRPr="00BB441C">
        <w:rPr>
          <w:rFonts w:ascii="Times New Roman" w:hAnsi="Times New Roman" w:cs="Times New Roman"/>
          <w:sz w:val="24"/>
          <w:szCs w:val="24"/>
        </w:rPr>
        <w:t xml:space="preserve"> The system supports two kinds of users, that is, the voter and the Administrator. The user log</w:t>
      </w:r>
      <w:r w:rsidR="00FE0504" w:rsidRPr="00BB441C">
        <w:rPr>
          <w:rFonts w:ascii="Times New Roman" w:hAnsi="Times New Roman" w:cs="Times New Roman"/>
          <w:sz w:val="24"/>
          <w:szCs w:val="24"/>
        </w:rPr>
        <w:t xml:space="preserve">s </w:t>
      </w:r>
      <w:r w:rsidR="0060444B" w:rsidRPr="00BB441C">
        <w:rPr>
          <w:rFonts w:ascii="Times New Roman" w:hAnsi="Times New Roman" w:cs="Times New Roman"/>
          <w:sz w:val="24"/>
          <w:szCs w:val="24"/>
        </w:rPr>
        <w:t xml:space="preserve">in to the system using their registration number whereas the administrator requires the amin username and password to log in. </w:t>
      </w:r>
    </w:p>
    <w:p w14:paraId="7ADA2516" w14:textId="711B58AF" w:rsidR="0060444B" w:rsidRPr="00BB441C" w:rsidRDefault="001A2A9E" w:rsidP="008D3257">
      <w:pPr>
        <w:pStyle w:val="ListParagraph"/>
        <w:numPr>
          <w:ilvl w:val="0"/>
          <w:numId w:val="8"/>
        </w:numPr>
        <w:spacing w:line="360" w:lineRule="auto"/>
        <w:jc w:val="both"/>
        <w:rPr>
          <w:rStyle w:val="SubtleEmphasis"/>
          <w:rFonts w:ascii="Times New Roman" w:hAnsi="Times New Roman" w:cs="Times New Roman"/>
          <w:sz w:val="24"/>
          <w:szCs w:val="24"/>
        </w:rPr>
      </w:pPr>
      <w:r w:rsidRPr="00BB441C">
        <w:rPr>
          <w:rStyle w:val="SubtleEmphasis"/>
          <w:rFonts w:ascii="Times New Roman" w:hAnsi="Times New Roman" w:cs="Times New Roman"/>
          <w:sz w:val="24"/>
          <w:szCs w:val="24"/>
        </w:rPr>
        <w:t>Add Electio</w:t>
      </w:r>
      <w:r w:rsidR="0060444B" w:rsidRPr="00BB441C">
        <w:rPr>
          <w:rStyle w:val="SubtleEmphasis"/>
          <w:rFonts w:ascii="Times New Roman" w:hAnsi="Times New Roman" w:cs="Times New Roman"/>
          <w:sz w:val="24"/>
          <w:szCs w:val="24"/>
        </w:rPr>
        <w:t>n</w:t>
      </w:r>
    </w:p>
    <w:p w14:paraId="41261AEC" w14:textId="443E5863" w:rsidR="0060444B" w:rsidRPr="00BB441C" w:rsidRDefault="0060444B" w:rsidP="008D3257">
      <w:pPr>
        <w:pStyle w:val="ListParagraph"/>
        <w:spacing w:line="360" w:lineRule="auto"/>
        <w:ind w:left="1215"/>
        <w:jc w:val="both"/>
        <w:rPr>
          <w:rStyle w:val="SubtleEmphasis"/>
          <w:rFonts w:ascii="Times New Roman" w:hAnsi="Times New Roman" w:cs="Times New Roman"/>
          <w:sz w:val="24"/>
          <w:szCs w:val="24"/>
        </w:rPr>
      </w:pPr>
      <w:r w:rsidRPr="00BB441C">
        <w:rPr>
          <w:rFonts w:ascii="Times New Roman" w:hAnsi="Times New Roman" w:cs="Times New Roman"/>
          <w:sz w:val="24"/>
          <w:szCs w:val="24"/>
        </w:rPr>
        <w:t>The module is an Admin only accessible module that facilitates the addition of an election in to a system and also removal of the elections. This module has been designed like that to enable the reuse of the system to conduct different elections in the organization starting from big to small elections.</w:t>
      </w:r>
    </w:p>
    <w:p w14:paraId="54E9DA87" w14:textId="26D1A974" w:rsidR="001A2A9E" w:rsidRPr="00BB441C" w:rsidRDefault="001A2A9E" w:rsidP="008D3257">
      <w:pPr>
        <w:pStyle w:val="ListParagraph"/>
        <w:numPr>
          <w:ilvl w:val="0"/>
          <w:numId w:val="8"/>
        </w:numPr>
        <w:spacing w:line="360" w:lineRule="auto"/>
        <w:jc w:val="both"/>
        <w:rPr>
          <w:rStyle w:val="SubtleEmphasis"/>
          <w:rFonts w:ascii="Times New Roman" w:hAnsi="Times New Roman" w:cs="Times New Roman"/>
          <w:sz w:val="24"/>
          <w:szCs w:val="24"/>
        </w:rPr>
      </w:pPr>
      <w:r w:rsidRPr="00BB441C">
        <w:rPr>
          <w:rStyle w:val="SubtleEmphasis"/>
          <w:rFonts w:ascii="Times New Roman" w:hAnsi="Times New Roman" w:cs="Times New Roman"/>
          <w:sz w:val="24"/>
          <w:szCs w:val="24"/>
        </w:rPr>
        <w:t>Add Positions</w:t>
      </w:r>
    </w:p>
    <w:p w14:paraId="545E98A9" w14:textId="0387185F" w:rsidR="0060444B" w:rsidRPr="00BB441C" w:rsidRDefault="0060444B" w:rsidP="008D3257">
      <w:pPr>
        <w:pStyle w:val="ListParagraph"/>
        <w:spacing w:line="360" w:lineRule="auto"/>
        <w:ind w:left="1215"/>
        <w:jc w:val="both"/>
        <w:rPr>
          <w:rFonts w:ascii="Times New Roman" w:hAnsi="Times New Roman" w:cs="Times New Roman"/>
          <w:sz w:val="24"/>
          <w:szCs w:val="24"/>
        </w:rPr>
      </w:pPr>
      <w:r w:rsidRPr="00BB441C">
        <w:rPr>
          <w:rFonts w:ascii="Times New Roman" w:hAnsi="Times New Roman" w:cs="Times New Roman"/>
          <w:sz w:val="24"/>
          <w:szCs w:val="24"/>
        </w:rPr>
        <w:t xml:space="preserve">Adding positions is a module under the add election module that allows administrators to add elective positions of an election. </w:t>
      </w:r>
      <w:r w:rsidR="00FE0504" w:rsidRPr="00BB441C">
        <w:rPr>
          <w:rFonts w:ascii="Times New Roman" w:hAnsi="Times New Roman" w:cs="Times New Roman"/>
          <w:sz w:val="24"/>
          <w:szCs w:val="24"/>
        </w:rPr>
        <w:t>The position added can be removed still under the same module.</w:t>
      </w:r>
    </w:p>
    <w:p w14:paraId="66A7C7E9" w14:textId="3B592971" w:rsidR="001A2A9E" w:rsidRPr="00BB441C" w:rsidRDefault="001A2A9E" w:rsidP="008D3257">
      <w:pPr>
        <w:pStyle w:val="ListParagraph"/>
        <w:numPr>
          <w:ilvl w:val="0"/>
          <w:numId w:val="8"/>
        </w:numPr>
        <w:jc w:val="both"/>
        <w:rPr>
          <w:rStyle w:val="SubtleEmphasis"/>
          <w:rFonts w:ascii="Times New Roman" w:hAnsi="Times New Roman" w:cs="Times New Roman"/>
          <w:sz w:val="24"/>
          <w:szCs w:val="24"/>
        </w:rPr>
      </w:pPr>
      <w:r w:rsidRPr="00BB441C">
        <w:rPr>
          <w:rStyle w:val="SubtleEmphasis"/>
          <w:rFonts w:ascii="Times New Roman" w:hAnsi="Times New Roman" w:cs="Times New Roman"/>
          <w:sz w:val="24"/>
          <w:szCs w:val="24"/>
        </w:rPr>
        <w:t>Add Candidates</w:t>
      </w:r>
    </w:p>
    <w:p w14:paraId="6697A1E6" w14:textId="0E9E9905" w:rsidR="00FE0504" w:rsidRPr="00BB441C" w:rsidRDefault="00FE0504" w:rsidP="008D3257">
      <w:pPr>
        <w:pStyle w:val="ListParagraph"/>
        <w:spacing w:line="360" w:lineRule="auto"/>
        <w:ind w:left="1215"/>
        <w:jc w:val="both"/>
        <w:rPr>
          <w:rFonts w:ascii="Times New Roman" w:hAnsi="Times New Roman" w:cs="Times New Roman"/>
          <w:sz w:val="24"/>
          <w:szCs w:val="24"/>
        </w:rPr>
      </w:pPr>
      <w:r w:rsidRPr="00BB441C">
        <w:rPr>
          <w:rFonts w:ascii="Times New Roman" w:hAnsi="Times New Roman" w:cs="Times New Roman"/>
          <w:sz w:val="24"/>
          <w:szCs w:val="24"/>
        </w:rPr>
        <w:t>Candidates participating in an election are added to the system by the admin through this module. The list of those who meet the qualifications of a certain position are manually validated by the administrator and then added in to the system manually. They can be revoked through the same module.</w:t>
      </w:r>
    </w:p>
    <w:p w14:paraId="3CC58AD4" w14:textId="7560FE19" w:rsidR="006D5017" w:rsidRPr="00BB441C" w:rsidRDefault="006D5017" w:rsidP="008D3257">
      <w:pPr>
        <w:pStyle w:val="ListParagraph"/>
        <w:numPr>
          <w:ilvl w:val="0"/>
          <w:numId w:val="8"/>
        </w:numPr>
        <w:spacing w:line="360" w:lineRule="auto"/>
        <w:jc w:val="both"/>
        <w:rPr>
          <w:rStyle w:val="Emphasis"/>
          <w:rFonts w:ascii="Times New Roman" w:hAnsi="Times New Roman" w:cs="Times New Roman"/>
          <w:sz w:val="24"/>
          <w:szCs w:val="24"/>
        </w:rPr>
      </w:pPr>
      <w:r w:rsidRPr="00BB441C">
        <w:rPr>
          <w:rStyle w:val="Emphasis"/>
          <w:rFonts w:ascii="Times New Roman" w:hAnsi="Times New Roman" w:cs="Times New Roman"/>
          <w:sz w:val="24"/>
          <w:szCs w:val="24"/>
        </w:rPr>
        <w:t>View Results</w:t>
      </w:r>
    </w:p>
    <w:p w14:paraId="25010882" w14:textId="1E2227DB" w:rsidR="00FE0504" w:rsidRPr="00BB441C" w:rsidRDefault="00FE0504" w:rsidP="008D3257">
      <w:pPr>
        <w:pStyle w:val="ListParagraph"/>
        <w:spacing w:line="360" w:lineRule="auto"/>
        <w:ind w:left="1215"/>
        <w:jc w:val="both"/>
        <w:rPr>
          <w:rFonts w:ascii="Times New Roman" w:hAnsi="Times New Roman" w:cs="Times New Roman"/>
          <w:sz w:val="24"/>
          <w:szCs w:val="24"/>
        </w:rPr>
      </w:pPr>
      <w:r w:rsidRPr="00BB441C">
        <w:rPr>
          <w:rFonts w:ascii="Times New Roman" w:hAnsi="Times New Roman" w:cs="Times New Roman"/>
          <w:sz w:val="24"/>
          <w:szCs w:val="24"/>
        </w:rPr>
        <w:t>This module is designed to be view only even by the ADMIN to ensure the results integrity. The resu</w:t>
      </w:r>
      <w:r w:rsidR="00F9239E" w:rsidRPr="00BB441C">
        <w:rPr>
          <w:rFonts w:ascii="Times New Roman" w:hAnsi="Times New Roman" w:cs="Times New Roman"/>
          <w:sz w:val="24"/>
          <w:szCs w:val="24"/>
        </w:rPr>
        <w:t>lts can be viewed via a window on the screen, printed or saved as a PDF file.</w:t>
      </w:r>
    </w:p>
    <w:p w14:paraId="683AD61E" w14:textId="77777777" w:rsidR="006D5017" w:rsidRPr="00BB441C" w:rsidRDefault="006D5017" w:rsidP="008D3257">
      <w:pPr>
        <w:spacing w:line="360" w:lineRule="auto"/>
        <w:jc w:val="both"/>
        <w:rPr>
          <w:rFonts w:ascii="Times New Roman" w:hAnsi="Times New Roman" w:cs="Times New Roman"/>
          <w:sz w:val="24"/>
          <w:szCs w:val="24"/>
        </w:rPr>
      </w:pPr>
    </w:p>
    <w:p w14:paraId="1B56233B" w14:textId="6D1078AD" w:rsidR="006D5017" w:rsidRPr="00BB441C" w:rsidRDefault="006D5017" w:rsidP="008D3257">
      <w:pPr>
        <w:pStyle w:val="Heading3"/>
        <w:jc w:val="both"/>
        <w:rPr>
          <w:rFonts w:ascii="Times New Roman" w:hAnsi="Times New Roman" w:cs="Times New Roman"/>
        </w:rPr>
      </w:pPr>
      <w:bookmarkStart w:id="48" w:name="_Toc130761146"/>
      <w:r w:rsidRPr="00BB441C">
        <w:rPr>
          <w:rFonts w:ascii="Times New Roman" w:hAnsi="Times New Roman" w:cs="Times New Roman"/>
        </w:rPr>
        <w:t>5.2.1 Activity Diagrams</w:t>
      </w:r>
      <w:bookmarkEnd w:id="48"/>
    </w:p>
    <w:p w14:paraId="2BF27697" w14:textId="32D582C3" w:rsidR="00D863C9" w:rsidRPr="00BB441C" w:rsidRDefault="00D863C9" w:rsidP="008D3257">
      <w:pPr>
        <w:jc w:val="both"/>
        <w:rPr>
          <w:rFonts w:ascii="Times New Roman" w:hAnsi="Times New Roman" w:cs="Times New Roman"/>
          <w:sz w:val="24"/>
          <w:szCs w:val="24"/>
        </w:rPr>
      </w:pPr>
      <w:r w:rsidRPr="00BB441C">
        <w:rPr>
          <w:rFonts w:ascii="Times New Roman" w:hAnsi="Times New Roman" w:cs="Times New Roman"/>
          <w:sz w:val="24"/>
          <w:szCs w:val="24"/>
        </w:rPr>
        <w:t>The activity diagrams below represent how different actors will be interacting with the system, indicating the flow of the information within the online voting system as they perform their activities.</w:t>
      </w:r>
    </w:p>
    <w:p w14:paraId="2359A831" w14:textId="2DCD438E" w:rsidR="00217F84" w:rsidRPr="00BB441C" w:rsidRDefault="00217F84" w:rsidP="008D3257">
      <w:pPr>
        <w:jc w:val="both"/>
        <w:rPr>
          <w:rFonts w:ascii="Times New Roman" w:hAnsi="Times New Roman" w:cs="Times New Roman"/>
          <w:sz w:val="24"/>
          <w:szCs w:val="24"/>
        </w:rPr>
      </w:pPr>
    </w:p>
    <w:p w14:paraId="36A573EE" w14:textId="77777777" w:rsidR="007A7D60" w:rsidRPr="00BB441C" w:rsidRDefault="007A7D60" w:rsidP="008D3257">
      <w:pPr>
        <w:jc w:val="both"/>
        <w:rPr>
          <w:rFonts w:ascii="Times New Roman" w:hAnsi="Times New Roman" w:cs="Times New Roman"/>
          <w:sz w:val="24"/>
          <w:szCs w:val="24"/>
        </w:rPr>
      </w:pPr>
    </w:p>
    <w:p w14:paraId="37B30258" w14:textId="77777777" w:rsidR="00217F84" w:rsidRPr="00BB441C" w:rsidRDefault="00217F84" w:rsidP="008D3257">
      <w:pPr>
        <w:jc w:val="both"/>
        <w:rPr>
          <w:rFonts w:ascii="Times New Roman" w:hAnsi="Times New Roman" w:cs="Times New Roman"/>
          <w:sz w:val="24"/>
          <w:szCs w:val="24"/>
        </w:rPr>
      </w:pPr>
    </w:p>
    <w:p w14:paraId="547DD12A" w14:textId="47B2E76C" w:rsidR="00217F84" w:rsidRPr="00BB441C" w:rsidRDefault="00217F84" w:rsidP="008D3257">
      <w:pPr>
        <w:pStyle w:val="Heading4"/>
        <w:jc w:val="both"/>
        <w:rPr>
          <w:rFonts w:ascii="Times New Roman" w:hAnsi="Times New Roman" w:cs="Times New Roman"/>
          <w:sz w:val="24"/>
          <w:szCs w:val="24"/>
        </w:rPr>
      </w:pPr>
      <w:r w:rsidRPr="00BB441C">
        <w:rPr>
          <w:rFonts w:ascii="Times New Roman" w:hAnsi="Times New Roman" w:cs="Times New Roman"/>
          <w:sz w:val="24"/>
          <w:szCs w:val="24"/>
        </w:rPr>
        <w:lastRenderedPageBreak/>
        <w:t>5.2.1.1 ADMIN ACTIVITY DIAGRAM</w:t>
      </w:r>
    </w:p>
    <w:p w14:paraId="3564F8DF" w14:textId="7DAC464B" w:rsidR="00217F84" w:rsidRPr="00BB441C" w:rsidRDefault="00217F84" w:rsidP="008D3257">
      <w:pPr>
        <w:jc w:val="both"/>
        <w:rPr>
          <w:rFonts w:ascii="Times New Roman" w:hAnsi="Times New Roman" w:cs="Times New Roman"/>
          <w:sz w:val="24"/>
          <w:szCs w:val="24"/>
        </w:rPr>
      </w:pPr>
    </w:p>
    <w:p w14:paraId="2DB6D2BC" w14:textId="657EB95F" w:rsidR="00201A5C" w:rsidRPr="00BB441C" w:rsidRDefault="00C50532" w:rsidP="008D3257">
      <w:pPr>
        <w:jc w:val="both"/>
        <w:rPr>
          <w:rFonts w:ascii="Times New Roman" w:hAnsi="Times New Roman" w:cs="Times New Roman"/>
          <w:sz w:val="24"/>
          <w:szCs w:val="24"/>
        </w:rPr>
      </w:pPr>
      <w:r w:rsidRPr="00BB441C">
        <w:rPr>
          <w:rFonts w:ascii="Times New Roman" w:hAnsi="Times New Roman" w:cs="Times New Roman"/>
          <w:noProof/>
          <w:sz w:val="24"/>
          <w:szCs w:val="24"/>
        </w:rPr>
        <w:drawing>
          <wp:inline distT="0" distB="0" distL="0" distR="0" wp14:anchorId="5B4AF743" wp14:editId="6EEAF7D3">
            <wp:extent cx="6162675" cy="580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1">
                      <a:extLst>
                        <a:ext uri="{28A0092B-C50C-407E-A947-70E740481C1C}">
                          <a14:useLocalDpi xmlns:a14="http://schemas.microsoft.com/office/drawing/2010/main" val="0"/>
                        </a:ext>
                      </a:extLst>
                    </a:blip>
                    <a:stretch>
                      <a:fillRect/>
                    </a:stretch>
                  </pic:blipFill>
                  <pic:spPr>
                    <a:xfrm>
                      <a:off x="0" y="0"/>
                      <a:ext cx="6162675" cy="5800725"/>
                    </a:xfrm>
                    <a:prstGeom prst="rect">
                      <a:avLst/>
                    </a:prstGeom>
                  </pic:spPr>
                </pic:pic>
              </a:graphicData>
            </a:graphic>
          </wp:inline>
        </w:drawing>
      </w:r>
    </w:p>
    <w:p w14:paraId="499A4D86" w14:textId="1DEA23F1" w:rsidR="00233796" w:rsidRPr="00BB441C" w:rsidRDefault="00233796" w:rsidP="008D3257">
      <w:pPr>
        <w:jc w:val="both"/>
        <w:rPr>
          <w:rFonts w:ascii="Times New Roman" w:hAnsi="Times New Roman" w:cs="Times New Roman"/>
          <w:sz w:val="24"/>
          <w:szCs w:val="24"/>
        </w:rPr>
      </w:pPr>
    </w:p>
    <w:p w14:paraId="3A7188ED" w14:textId="309EC4AA" w:rsidR="007A7D60" w:rsidRPr="00BB441C" w:rsidRDefault="007A7D60" w:rsidP="008D3257">
      <w:pPr>
        <w:jc w:val="both"/>
        <w:rPr>
          <w:rFonts w:ascii="Times New Roman" w:hAnsi="Times New Roman" w:cs="Times New Roman"/>
          <w:sz w:val="24"/>
          <w:szCs w:val="24"/>
        </w:rPr>
      </w:pPr>
    </w:p>
    <w:p w14:paraId="55EB7C0F" w14:textId="46031E2C" w:rsidR="007A7D60" w:rsidRPr="00BB441C" w:rsidRDefault="007A7D60" w:rsidP="008D3257">
      <w:pPr>
        <w:jc w:val="both"/>
        <w:rPr>
          <w:rFonts w:ascii="Times New Roman" w:hAnsi="Times New Roman" w:cs="Times New Roman"/>
          <w:sz w:val="24"/>
          <w:szCs w:val="24"/>
        </w:rPr>
      </w:pPr>
    </w:p>
    <w:p w14:paraId="00A945D8" w14:textId="78E92A5C" w:rsidR="007A7D60" w:rsidRPr="00BB441C" w:rsidRDefault="007A7D60" w:rsidP="008D3257">
      <w:pPr>
        <w:jc w:val="both"/>
        <w:rPr>
          <w:rFonts w:ascii="Times New Roman" w:hAnsi="Times New Roman" w:cs="Times New Roman"/>
          <w:sz w:val="24"/>
          <w:szCs w:val="24"/>
        </w:rPr>
      </w:pPr>
    </w:p>
    <w:p w14:paraId="240B02C9" w14:textId="5576A5AC" w:rsidR="007A7D60" w:rsidRPr="00BB441C" w:rsidRDefault="007A7D60" w:rsidP="008D3257">
      <w:pPr>
        <w:jc w:val="both"/>
        <w:rPr>
          <w:rFonts w:ascii="Times New Roman" w:hAnsi="Times New Roman" w:cs="Times New Roman"/>
          <w:sz w:val="24"/>
          <w:szCs w:val="24"/>
        </w:rPr>
      </w:pPr>
    </w:p>
    <w:p w14:paraId="43BE8A5B" w14:textId="7FCE9AD9" w:rsidR="007A7D60" w:rsidRPr="00BB441C" w:rsidRDefault="007A7D60" w:rsidP="008D3257">
      <w:pPr>
        <w:jc w:val="both"/>
        <w:rPr>
          <w:rFonts w:ascii="Times New Roman" w:hAnsi="Times New Roman" w:cs="Times New Roman"/>
          <w:sz w:val="24"/>
          <w:szCs w:val="24"/>
        </w:rPr>
      </w:pPr>
    </w:p>
    <w:p w14:paraId="34177636" w14:textId="031EC75E" w:rsidR="007A7D60" w:rsidRPr="00BB441C" w:rsidRDefault="007A7D60" w:rsidP="008D3257">
      <w:pPr>
        <w:jc w:val="both"/>
        <w:rPr>
          <w:rFonts w:ascii="Times New Roman" w:hAnsi="Times New Roman" w:cs="Times New Roman"/>
          <w:sz w:val="24"/>
          <w:szCs w:val="24"/>
        </w:rPr>
      </w:pPr>
    </w:p>
    <w:p w14:paraId="4ED31B24" w14:textId="13C5248D" w:rsidR="007A7D60" w:rsidRPr="00BB441C" w:rsidRDefault="007A7D60" w:rsidP="008D3257">
      <w:pPr>
        <w:jc w:val="both"/>
        <w:rPr>
          <w:rFonts w:ascii="Times New Roman" w:hAnsi="Times New Roman" w:cs="Times New Roman"/>
          <w:sz w:val="24"/>
          <w:szCs w:val="24"/>
        </w:rPr>
      </w:pPr>
    </w:p>
    <w:p w14:paraId="0D17F1FE" w14:textId="6AAB5CA9" w:rsidR="007A7D60" w:rsidRPr="00BB441C" w:rsidRDefault="007A7D60" w:rsidP="008D3257">
      <w:pPr>
        <w:jc w:val="both"/>
        <w:rPr>
          <w:rFonts w:ascii="Times New Roman" w:hAnsi="Times New Roman" w:cs="Times New Roman"/>
          <w:sz w:val="24"/>
          <w:szCs w:val="24"/>
        </w:rPr>
      </w:pPr>
    </w:p>
    <w:p w14:paraId="4B0EB2DC" w14:textId="0DF0783E" w:rsidR="007A7D60" w:rsidRPr="00BB441C" w:rsidRDefault="007A7D60" w:rsidP="008D3257">
      <w:pPr>
        <w:jc w:val="both"/>
        <w:rPr>
          <w:rFonts w:ascii="Times New Roman" w:hAnsi="Times New Roman" w:cs="Times New Roman"/>
          <w:sz w:val="24"/>
          <w:szCs w:val="24"/>
        </w:rPr>
      </w:pPr>
    </w:p>
    <w:p w14:paraId="074644E2" w14:textId="77777777" w:rsidR="007A7D60" w:rsidRPr="00BB441C" w:rsidRDefault="007A7D60" w:rsidP="008D3257">
      <w:pPr>
        <w:jc w:val="both"/>
        <w:rPr>
          <w:rFonts w:ascii="Times New Roman" w:hAnsi="Times New Roman" w:cs="Times New Roman"/>
          <w:sz w:val="24"/>
          <w:szCs w:val="24"/>
        </w:rPr>
      </w:pPr>
    </w:p>
    <w:p w14:paraId="01BB275F" w14:textId="03E21A3E" w:rsidR="00233796" w:rsidRPr="00BB441C" w:rsidRDefault="00233796" w:rsidP="008D3257">
      <w:pPr>
        <w:jc w:val="both"/>
        <w:rPr>
          <w:rFonts w:ascii="Times New Roman" w:hAnsi="Times New Roman" w:cs="Times New Roman"/>
          <w:sz w:val="24"/>
          <w:szCs w:val="24"/>
        </w:rPr>
      </w:pPr>
    </w:p>
    <w:p w14:paraId="14156EE1" w14:textId="501CDBB8" w:rsidR="00233796" w:rsidRPr="00BB441C" w:rsidRDefault="00233796" w:rsidP="008D3257">
      <w:pPr>
        <w:pStyle w:val="Heading4"/>
        <w:jc w:val="both"/>
        <w:rPr>
          <w:rFonts w:ascii="Times New Roman" w:hAnsi="Times New Roman" w:cs="Times New Roman"/>
          <w:sz w:val="24"/>
          <w:szCs w:val="24"/>
        </w:rPr>
      </w:pPr>
      <w:r w:rsidRPr="00BB441C">
        <w:rPr>
          <w:rFonts w:ascii="Times New Roman" w:hAnsi="Times New Roman" w:cs="Times New Roman"/>
          <w:sz w:val="24"/>
          <w:szCs w:val="24"/>
        </w:rPr>
        <w:t>5.2.1.1 VOTER ACTIVITY DIAGRAM</w:t>
      </w:r>
    </w:p>
    <w:p w14:paraId="7E25FE14" w14:textId="1291361C" w:rsidR="00F66EA0" w:rsidRPr="00BB441C" w:rsidRDefault="00F66EA0" w:rsidP="008D3257">
      <w:pPr>
        <w:jc w:val="both"/>
        <w:rPr>
          <w:rFonts w:ascii="Times New Roman" w:hAnsi="Times New Roman" w:cs="Times New Roman"/>
          <w:sz w:val="24"/>
          <w:szCs w:val="24"/>
        </w:rPr>
      </w:pPr>
    </w:p>
    <w:p w14:paraId="67D598ED" w14:textId="6E2990CE" w:rsidR="00F66EA0" w:rsidRPr="00BB441C" w:rsidRDefault="003F479C" w:rsidP="008D3257">
      <w:pPr>
        <w:jc w:val="both"/>
        <w:rPr>
          <w:rFonts w:ascii="Times New Roman" w:hAnsi="Times New Roman" w:cs="Times New Roman"/>
          <w:sz w:val="24"/>
          <w:szCs w:val="24"/>
        </w:rPr>
      </w:pPr>
      <w:r w:rsidRPr="00BB441C">
        <w:rPr>
          <w:rFonts w:ascii="Times New Roman" w:hAnsi="Times New Roman" w:cs="Times New Roman"/>
          <w:noProof/>
          <w:sz w:val="24"/>
          <w:szCs w:val="24"/>
        </w:rPr>
        <w:drawing>
          <wp:inline distT="0" distB="0" distL="0" distR="0" wp14:anchorId="4BA51CE8" wp14:editId="0922F893">
            <wp:extent cx="3486150" cy="59721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22">
                      <a:extLst>
                        <a:ext uri="{28A0092B-C50C-407E-A947-70E740481C1C}">
                          <a14:useLocalDpi xmlns:a14="http://schemas.microsoft.com/office/drawing/2010/main" val="0"/>
                        </a:ext>
                      </a:extLst>
                    </a:blip>
                    <a:stretch>
                      <a:fillRect/>
                    </a:stretch>
                  </pic:blipFill>
                  <pic:spPr>
                    <a:xfrm>
                      <a:off x="0" y="0"/>
                      <a:ext cx="3486150" cy="5972175"/>
                    </a:xfrm>
                    <a:prstGeom prst="rect">
                      <a:avLst/>
                    </a:prstGeom>
                  </pic:spPr>
                </pic:pic>
              </a:graphicData>
            </a:graphic>
          </wp:inline>
        </w:drawing>
      </w:r>
    </w:p>
    <w:p w14:paraId="04859B70" w14:textId="77777777" w:rsidR="00DB2540" w:rsidRPr="00BB441C" w:rsidRDefault="00DB2540" w:rsidP="008D3257">
      <w:pPr>
        <w:jc w:val="both"/>
        <w:rPr>
          <w:rFonts w:ascii="Times New Roman" w:hAnsi="Times New Roman" w:cs="Times New Roman"/>
          <w:sz w:val="24"/>
          <w:szCs w:val="24"/>
        </w:rPr>
      </w:pPr>
    </w:p>
    <w:p w14:paraId="6B896EC5" w14:textId="77777777" w:rsidR="00DB2540" w:rsidRPr="00BB441C" w:rsidRDefault="00DB2540" w:rsidP="008D3257">
      <w:pPr>
        <w:jc w:val="both"/>
        <w:rPr>
          <w:rFonts w:ascii="Times New Roman" w:hAnsi="Times New Roman" w:cs="Times New Roman"/>
          <w:sz w:val="24"/>
          <w:szCs w:val="24"/>
          <w:lang w:eastAsia="zh-CN"/>
        </w:rPr>
      </w:pPr>
    </w:p>
    <w:p w14:paraId="658E267D" w14:textId="26C60922" w:rsidR="007C3823" w:rsidRPr="00BB441C" w:rsidRDefault="007C3823" w:rsidP="008D3257">
      <w:pPr>
        <w:pStyle w:val="Heading2"/>
        <w:jc w:val="both"/>
        <w:rPr>
          <w:rFonts w:ascii="Times New Roman" w:hAnsi="Times New Roman" w:cs="Times New Roman"/>
          <w:sz w:val="24"/>
          <w:szCs w:val="24"/>
        </w:rPr>
      </w:pPr>
    </w:p>
    <w:p w14:paraId="1CD68E6C" w14:textId="77777777" w:rsidR="007C3823" w:rsidRPr="00BB441C" w:rsidRDefault="007C3823" w:rsidP="008D3257">
      <w:pPr>
        <w:jc w:val="both"/>
        <w:rPr>
          <w:rFonts w:ascii="Times New Roman" w:hAnsi="Times New Roman" w:cs="Times New Roman"/>
          <w:sz w:val="24"/>
          <w:szCs w:val="24"/>
        </w:rPr>
      </w:pPr>
      <w:r w:rsidRPr="00BB441C">
        <w:rPr>
          <w:rFonts w:ascii="Times New Roman" w:hAnsi="Times New Roman" w:cs="Times New Roman"/>
          <w:sz w:val="24"/>
          <w:szCs w:val="24"/>
        </w:rPr>
        <w:br w:type="page"/>
      </w:r>
    </w:p>
    <w:p w14:paraId="6E227FD3" w14:textId="540ADEE1" w:rsidR="007C3823" w:rsidRPr="00BB441C" w:rsidRDefault="00934FC4" w:rsidP="008D3257">
      <w:pPr>
        <w:pStyle w:val="Heading4"/>
        <w:jc w:val="both"/>
        <w:rPr>
          <w:rFonts w:ascii="Times New Roman" w:hAnsi="Times New Roman" w:cs="Times New Roman"/>
          <w:sz w:val="24"/>
          <w:szCs w:val="24"/>
        </w:rPr>
      </w:pPr>
      <w:r w:rsidRPr="00BB441C">
        <w:rPr>
          <w:rFonts w:ascii="Times New Roman" w:hAnsi="Times New Roman" w:cs="Times New Roman"/>
          <w:sz w:val="24"/>
          <w:szCs w:val="24"/>
        </w:rPr>
        <w:lastRenderedPageBreak/>
        <w:t>5.2.1.2 Sequence Diagram</w:t>
      </w:r>
    </w:p>
    <w:p w14:paraId="3C8EC381" w14:textId="0D12E330" w:rsidR="007C3823" w:rsidRPr="00BB441C" w:rsidRDefault="009B6175" w:rsidP="008D3257">
      <w:pPr>
        <w:jc w:val="both"/>
        <w:rPr>
          <w:rFonts w:ascii="Times New Roman" w:hAnsi="Times New Roman" w:cs="Times New Roman"/>
          <w:b/>
          <w:sz w:val="24"/>
          <w:szCs w:val="24"/>
          <w:u w:val="single"/>
        </w:rPr>
      </w:pPr>
      <w:r w:rsidRPr="00BB441C">
        <w:rPr>
          <w:rFonts w:ascii="Times New Roman" w:hAnsi="Times New Roman" w:cs="Times New Roman"/>
          <w:b/>
          <w:noProof/>
          <w:sz w:val="24"/>
          <w:szCs w:val="24"/>
          <w:u w:val="single"/>
        </w:rPr>
        <w:drawing>
          <wp:inline distT="0" distB="0" distL="0" distR="0" wp14:anchorId="28A26282" wp14:editId="44508FB0">
            <wp:extent cx="5942967" cy="4913194"/>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3">
                      <a:extLst>
                        <a:ext uri="{28A0092B-C50C-407E-A947-70E740481C1C}">
                          <a14:useLocalDpi xmlns:a14="http://schemas.microsoft.com/office/drawing/2010/main" val="0"/>
                        </a:ext>
                      </a:extLst>
                    </a:blip>
                    <a:stretch>
                      <a:fillRect/>
                    </a:stretch>
                  </pic:blipFill>
                  <pic:spPr>
                    <a:xfrm>
                      <a:off x="0" y="0"/>
                      <a:ext cx="5964366" cy="4930885"/>
                    </a:xfrm>
                    <a:prstGeom prst="rect">
                      <a:avLst/>
                    </a:prstGeom>
                  </pic:spPr>
                </pic:pic>
              </a:graphicData>
            </a:graphic>
          </wp:inline>
        </w:drawing>
      </w:r>
    </w:p>
    <w:p w14:paraId="4B5DCABA" w14:textId="77777777" w:rsidR="007C3823" w:rsidRPr="00BB441C" w:rsidRDefault="007C3823" w:rsidP="008D3257">
      <w:pPr>
        <w:jc w:val="both"/>
        <w:rPr>
          <w:rFonts w:ascii="Times New Roman" w:hAnsi="Times New Roman" w:cs="Times New Roman"/>
          <w:sz w:val="24"/>
          <w:szCs w:val="24"/>
          <w:lang w:eastAsia="zh-CN"/>
        </w:rPr>
      </w:pPr>
    </w:p>
    <w:p w14:paraId="7D29AD28" w14:textId="788B2402" w:rsidR="00735C4E" w:rsidRPr="00BB441C" w:rsidRDefault="009B6175" w:rsidP="008D3257">
      <w:pPr>
        <w:pStyle w:val="Heading2"/>
        <w:tabs>
          <w:tab w:val="left" w:pos="5276"/>
        </w:tabs>
        <w:jc w:val="both"/>
        <w:rPr>
          <w:rFonts w:ascii="Times New Roman" w:hAnsi="Times New Roman" w:cs="Times New Roman"/>
          <w:sz w:val="24"/>
          <w:szCs w:val="24"/>
          <w:lang w:eastAsia="zh-CN"/>
        </w:rPr>
      </w:pPr>
      <w:bookmarkStart w:id="49" w:name="_Toc130761147"/>
      <w:r w:rsidRPr="00BB441C">
        <w:rPr>
          <w:rFonts w:ascii="Times New Roman" w:hAnsi="Times New Roman" w:cs="Times New Roman"/>
          <w:sz w:val="24"/>
          <w:szCs w:val="24"/>
          <w:lang w:eastAsia="zh-CN"/>
        </w:rPr>
        <w:t>5.3 Internal Communications Detailed Designs</w:t>
      </w:r>
      <w:bookmarkEnd w:id="49"/>
      <w:r w:rsidRPr="00BB441C">
        <w:rPr>
          <w:rFonts w:ascii="Times New Roman" w:hAnsi="Times New Roman" w:cs="Times New Roman"/>
          <w:sz w:val="24"/>
          <w:szCs w:val="24"/>
          <w:lang w:eastAsia="zh-CN"/>
        </w:rPr>
        <w:tab/>
      </w:r>
    </w:p>
    <w:p w14:paraId="1C7C5A68" w14:textId="47A2C0A1" w:rsidR="009B6175" w:rsidRPr="00BB441C" w:rsidRDefault="009B6175" w:rsidP="008D3257">
      <w:pPr>
        <w:widowControl w:val="0"/>
        <w:tabs>
          <w:tab w:val="left" w:pos="691"/>
        </w:tabs>
        <w:autoSpaceDE w:val="0"/>
        <w:spacing w:line="360" w:lineRule="auto"/>
        <w:ind w:left="432"/>
        <w:jc w:val="both"/>
        <w:rPr>
          <w:rFonts w:ascii="Times New Roman" w:hAnsi="Times New Roman" w:cs="Times New Roman"/>
          <w:sz w:val="24"/>
          <w:szCs w:val="24"/>
        </w:rPr>
      </w:pPr>
      <w:r w:rsidRPr="00BB441C">
        <w:rPr>
          <w:rFonts w:ascii="Times New Roman" w:hAnsi="Times New Roman" w:cs="Times New Roman"/>
          <w:bCs/>
          <w:sz w:val="24"/>
          <w:szCs w:val="24"/>
        </w:rPr>
        <w:t xml:space="preserve">The communication process of the </w:t>
      </w:r>
      <w:r w:rsidRPr="00BB441C">
        <w:rPr>
          <w:rFonts w:ascii="Times New Roman" w:hAnsi="Times New Roman" w:cs="Times New Roman"/>
          <w:bCs/>
          <w:sz w:val="24"/>
          <w:szCs w:val="24"/>
        </w:rPr>
        <w:t>online voting system</w:t>
      </w:r>
      <w:r w:rsidRPr="00BB441C">
        <w:rPr>
          <w:rFonts w:ascii="Times New Roman" w:hAnsi="Times New Roman" w:cs="Times New Roman"/>
          <w:bCs/>
          <w:sz w:val="24"/>
          <w:szCs w:val="24"/>
        </w:rPr>
        <w:t xml:space="preserve"> will be achieved by internet which will enable communication between the system and the database during user data storage and retrieval of the required data by the user and communication between the different modules of the system. A web browser will be used as an interface in order to make requests to the web server and also renders the response back the user for the requested resource. HTTP (Hyper Text Transfer Protocol) is used to ensure communication between the web server and the web browser.</w:t>
      </w:r>
    </w:p>
    <w:p w14:paraId="0CF15C49" w14:textId="77777777" w:rsidR="009B6175" w:rsidRPr="00BB441C" w:rsidRDefault="009B6175" w:rsidP="008D3257">
      <w:pPr>
        <w:jc w:val="both"/>
        <w:rPr>
          <w:rFonts w:ascii="Times New Roman" w:hAnsi="Times New Roman" w:cs="Times New Roman"/>
          <w:sz w:val="24"/>
          <w:szCs w:val="24"/>
          <w:lang w:eastAsia="zh-CN"/>
        </w:rPr>
      </w:pPr>
    </w:p>
    <w:p w14:paraId="49D95CF3" w14:textId="77777777" w:rsidR="00241041" w:rsidRPr="00BB441C" w:rsidRDefault="00241041" w:rsidP="008D3257">
      <w:pPr>
        <w:jc w:val="both"/>
        <w:rPr>
          <w:rFonts w:ascii="Times New Roman" w:hAnsi="Times New Roman" w:cs="Times New Roman"/>
          <w:b/>
          <w:bCs/>
          <w:sz w:val="24"/>
          <w:szCs w:val="24"/>
          <w:lang w:eastAsia="zh-CN"/>
        </w:rPr>
      </w:pPr>
    </w:p>
    <w:p w14:paraId="1BFD5672" w14:textId="49C4C185" w:rsidR="00241041" w:rsidRPr="00BB441C" w:rsidRDefault="00241041" w:rsidP="008D3257">
      <w:pPr>
        <w:tabs>
          <w:tab w:val="left" w:pos="3210"/>
          <w:tab w:val="left" w:pos="5955"/>
        </w:tabs>
        <w:jc w:val="both"/>
        <w:rPr>
          <w:rFonts w:ascii="Times New Roman" w:hAnsi="Times New Roman" w:cs="Times New Roman"/>
          <w:b/>
          <w:bCs/>
          <w:sz w:val="24"/>
          <w:szCs w:val="24"/>
        </w:rPr>
      </w:pPr>
    </w:p>
    <w:p w14:paraId="1C40EDC6" w14:textId="01EE9256" w:rsidR="009B6175" w:rsidRPr="00BB441C" w:rsidRDefault="009B6175" w:rsidP="008D3257">
      <w:pPr>
        <w:tabs>
          <w:tab w:val="left" w:pos="3210"/>
          <w:tab w:val="left" w:pos="5955"/>
        </w:tabs>
        <w:jc w:val="both"/>
        <w:rPr>
          <w:rFonts w:ascii="Times New Roman" w:hAnsi="Times New Roman" w:cs="Times New Roman"/>
          <w:b/>
          <w:bCs/>
          <w:sz w:val="24"/>
          <w:szCs w:val="24"/>
        </w:rPr>
      </w:pPr>
    </w:p>
    <w:p w14:paraId="387092B5" w14:textId="480C56FA" w:rsidR="009B6175" w:rsidRPr="00BB441C" w:rsidRDefault="009B6175" w:rsidP="008D3257">
      <w:pPr>
        <w:pStyle w:val="Bullet"/>
        <w:jc w:val="both"/>
        <w:rPr>
          <w:szCs w:val="24"/>
        </w:rPr>
      </w:pPr>
      <w:r w:rsidRPr="00BB441C">
        <w:rPr>
          <w:szCs w:val="24"/>
        </w:rPr>
        <w:t>EXTERNAL INTERFACES</w:t>
      </w:r>
    </w:p>
    <w:p w14:paraId="6179E125" w14:textId="77777777" w:rsidR="004C5788" w:rsidRPr="00BB441C" w:rsidRDefault="009B6175" w:rsidP="008D3257">
      <w:pPr>
        <w:pStyle w:val="Bullet"/>
        <w:numPr>
          <w:ilvl w:val="0"/>
          <w:numId w:val="0"/>
        </w:numPr>
        <w:ind w:left="720"/>
        <w:jc w:val="both"/>
        <w:rPr>
          <w:szCs w:val="24"/>
        </w:rPr>
      </w:pPr>
      <w:r w:rsidRPr="00BB441C">
        <w:rPr>
          <w:szCs w:val="24"/>
        </w:rPr>
        <w:t>External systems are any systems that are not within the scope of the system under development, regardless whether the other systems are managed by the State or another agency.  This section describes the electronic interface(s) between this system and each of the other systems and/or subsystem(s), emphasizing the point of view of the system being developed.</w:t>
      </w:r>
    </w:p>
    <w:p w14:paraId="0FE346B3" w14:textId="77777777" w:rsidR="004C5788" w:rsidRPr="00BB441C" w:rsidRDefault="004C5788" w:rsidP="008D3257">
      <w:pPr>
        <w:pStyle w:val="Heading2"/>
        <w:jc w:val="both"/>
        <w:rPr>
          <w:rFonts w:ascii="Times New Roman" w:hAnsi="Times New Roman" w:cs="Times New Roman"/>
          <w:sz w:val="24"/>
          <w:szCs w:val="24"/>
        </w:rPr>
      </w:pPr>
    </w:p>
    <w:p w14:paraId="4230E1F4" w14:textId="162825B8" w:rsidR="009B6175" w:rsidRPr="00BB441C" w:rsidRDefault="009B6175" w:rsidP="008D3257">
      <w:pPr>
        <w:pStyle w:val="Heading2"/>
        <w:jc w:val="both"/>
        <w:rPr>
          <w:rFonts w:ascii="Times New Roman" w:hAnsi="Times New Roman" w:cs="Times New Roman"/>
          <w:sz w:val="24"/>
          <w:szCs w:val="24"/>
        </w:rPr>
      </w:pPr>
      <w:bookmarkStart w:id="50" w:name="_Toc130761148"/>
      <w:r w:rsidRPr="00BB441C">
        <w:rPr>
          <w:rFonts w:ascii="Times New Roman" w:hAnsi="Times New Roman" w:cs="Times New Roman"/>
          <w:sz w:val="24"/>
          <w:szCs w:val="24"/>
        </w:rPr>
        <w:t>6.</w:t>
      </w:r>
      <w:r w:rsidR="004C5788" w:rsidRPr="00BB441C">
        <w:rPr>
          <w:rFonts w:ascii="Times New Roman" w:hAnsi="Times New Roman" w:cs="Times New Roman"/>
          <w:sz w:val="24"/>
          <w:szCs w:val="24"/>
        </w:rPr>
        <w:t xml:space="preserve">1 </w:t>
      </w:r>
      <w:r w:rsidRPr="00BB441C">
        <w:rPr>
          <w:rFonts w:ascii="Times New Roman" w:hAnsi="Times New Roman" w:cs="Times New Roman"/>
          <w:sz w:val="24"/>
          <w:szCs w:val="24"/>
        </w:rPr>
        <w:t xml:space="preserve">Internal </w:t>
      </w:r>
      <w:r w:rsidR="004C5788" w:rsidRPr="00BB441C">
        <w:rPr>
          <w:rFonts w:ascii="Times New Roman" w:hAnsi="Times New Roman" w:cs="Times New Roman"/>
          <w:sz w:val="24"/>
          <w:szCs w:val="24"/>
        </w:rPr>
        <w:t>Architecture</w:t>
      </w:r>
      <w:bookmarkEnd w:id="50"/>
    </w:p>
    <w:p w14:paraId="6FDE98E4" w14:textId="731E0F45" w:rsidR="004C5788" w:rsidRPr="00BB441C" w:rsidRDefault="004C5788" w:rsidP="008D3257">
      <w:pPr>
        <w:widowControl w:val="0"/>
        <w:tabs>
          <w:tab w:val="left" w:pos="691"/>
        </w:tabs>
        <w:autoSpaceDE w:val="0"/>
        <w:spacing w:line="360" w:lineRule="auto"/>
        <w:ind w:left="576"/>
        <w:jc w:val="both"/>
        <w:rPr>
          <w:rFonts w:ascii="Times New Roman" w:hAnsi="Times New Roman" w:cs="Times New Roman"/>
          <w:sz w:val="24"/>
          <w:szCs w:val="24"/>
        </w:rPr>
      </w:pPr>
      <w:r w:rsidRPr="00BB441C">
        <w:rPr>
          <w:rFonts w:ascii="Times New Roman" w:hAnsi="Times New Roman" w:cs="Times New Roman"/>
          <w:sz w:val="24"/>
          <w:szCs w:val="24"/>
        </w:rPr>
        <w:t xml:space="preserve">The </w:t>
      </w:r>
      <w:r w:rsidRPr="00BB441C">
        <w:rPr>
          <w:rFonts w:ascii="Times New Roman" w:hAnsi="Times New Roman" w:cs="Times New Roman"/>
          <w:sz w:val="24"/>
          <w:szCs w:val="24"/>
        </w:rPr>
        <w:t xml:space="preserve">online voting </w:t>
      </w:r>
      <w:r w:rsidRPr="00BB441C">
        <w:rPr>
          <w:rFonts w:ascii="Times New Roman" w:hAnsi="Times New Roman" w:cs="Times New Roman"/>
          <w:sz w:val="24"/>
          <w:szCs w:val="24"/>
        </w:rPr>
        <w:t xml:space="preserve">system interfaces with </w:t>
      </w:r>
      <w:r w:rsidRPr="00BB441C">
        <w:rPr>
          <w:rFonts w:ascii="Times New Roman" w:hAnsi="Times New Roman" w:cs="Times New Roman"/>
          <w:sz w:val="24"/>
          <w:szCs w:val="24"/>
        </w:rPr>
        <w:t>google mailing</w:t>
      </w:r>
      <w:r w:rsidRPr="00BB441C">
        <w:rPr>
          <w:rFonts w:ascii="Times New Roman" w:hAnsi="Times New Roman" w:cs="Times New Roman"/>
          <w:sz w:val="24"/>
          <w:szCs w:val="24"/>
        </w:rPr>
        <w:t xml:space="preserve"> API, which will enable </w:t>
      </w:r>
      <w:r w:rsidRPr="00BB441C">
        <w:rPr>
          <w:rFonts w:ascii="Times New Roman" w:hAnsi="Times New Roman" w:cs="Times New Roman"/>
          <w:sz w:val="24"/>
          <w:szCs w:val="24"/>
        </w:rPr>
        <w:t>voters</w:t>
      </w:r>
      <w:r w:rsidRPr="00BB441C">
        <w:rPr>
          <w:rFonts w:ascii="Times New Roman" w:hAnsi="Times New Roman" w:cs="Times New Roman"/>
          <w:sz w:val="24"/>
          <w:szCs w:val="24"/>
        </w:rPr>
        <w:t xml:space="preserve"> to </w:t>
      </w:r>
      <w:r w:rsidRPr="00BB441C">
        <w:rPr>
          <w:rFonts w:ascii="Times New Roman" w:hAnsi="Times New Roman" w:cs="Times New Roman"/>
          <w:sz w:val="24"/>
          <w:szCs w:val="24"/>
        </w:rPr>
        <w:t>communicate with ADMIN and also facilitate communication from admin to the voters</w:t>
      </w:r>
      <w:r w:rsidRPr="00BB441C">
        <w:rPr>
          <w:rFonts w:ascii="Times New Roman" w:hAnsi="Times New Roman" w:cs="Times New Roman"/>
          <w:sz w:val="24"/>
          <w:szCs w:val="24"/>
        </w:rPr>
        <w:t xml:space="preserve">. It will also interface with the database servers in which they will be connected through the of internet. The database server will be used for storing the data that will be used within the </w:t>
      </w:r>
      <w:r w:rsidRPr="00BB441C">
        <w:rPr>
          <w:rFonts w:ascii="Times New Roman" w:hAnsi="Times New Roman" w:cs="Times New Roman"/>
          <w:sz w:val="24"/>
          <w:szCs w:val="24"/>
        </w:rPr>
        <w:t>online voting</w:t>
      </w:r>
      <w:r w:rsidRPr="00BB441C">
        <w:rPr>
          <w:rFonts w:ascii="Times New Roman" w:hAnsi="Times New Roman" w:cs="Times New Roman"/>
          <w:sz w:val="24"/>
          <w:szCs w:val="24"/>
        </w:rPr>
        <w:t xml:space="preserve"> system. The communications occur through the use of HTTP protocol</w:t>
      </w:r>
      <w:r w:rsidR="006415F2" w:rsidRPr="00BB441C">
        <w:rPr>
          <w:rFonts w:ascii="Times New Roman" w:hAnsi="Times New Roman" w:cs="Times New Roman"/>
          <w:sz w:val="24"/>
          <w:szCs w:val="24"/>
        </w:rPr>
        <w:t>.</w:t>
      </w:r>
    </w:p>
    <w:p w14:paraId="633CB643" w14:textId="35FD0CA7" w:rsidR="006415F2" w:rsidRPr="00BB441C" w:rsidRDefault="006415F2" w:rsidP="008D3257">
      <w:pPr>
        <w:pStyle w:val="Heading2"/>
        <w:jc w:val="both"/>
        <w:rPr>
          <w:rFonts w:ascii="Times New Roman" w:hAnsi="Times New Roman" w:cs="Times New Roman"/>
          <w:sz w:val="24"/>
          <w:szCs w:val="24"/>
        </w:rPr>
      </w:pPr>
      <w:bookmarkStart w:id="51" w:name="_Toc130761149"/>
      <w:r w:rsidRPr="00BB441C">
        <w:rPr>
          <w:rFonts w:ascii="Times New Roman" w:hAnsi="Times New Roman" w:cs="Times New Roman"/>
          <w:sz w:val="24"/>
          <w:szCs w:val="24"/>
        </w:rPr>
        <w:t>6.2 Interface Detailed Design</w:t>
      </w:r>
      <w:bookmarkEnd w:id="51"/>
    </w:p>
    <w:p w14:paraId="3163F1B5" w14:textId="290A262C" w:rsidR="006415F2" w:rsidRPr="00BB441C" w:rsidRDefault="006415F2" w:rsidP="008D3257">
      <w:pPr>
        <w:widowControl w:val="0"/>
        <w:tabs>
          <w:tab w:val="left" w:pos="691"/>
        </w:tabs>
        <w:autoSpaceDE w:val="0"/>
        <w:spacing w:line="360" w:lineRule="auto"/>
        <w:ind w:left="692"/>
        <w:jc w:val="both"/>
        <w:rPr>
          <w:rFonts w:ascii="Times New Roman" w:hAnsi="Times New Roman" w:cs="Times New Roman"/>
          <w:sz w:val="24"/>
          <w:szCs w:val="24"/>
        </w:rPr>
      </w:pPr>
      <w:r w:rsidRPr="00BB441C">
        <w:rPr>
          <w:rFonts w:ascii="Times New Roman" w:hAnsi="Times New Roman" w:cs="Times New Roman"/>
          <w:sz w:val="24"/>
          <w:szCs w:val="24"/>
        </w:rPr>
        <w:t>The data formats to be saved in to the database server include, text, numbers, date and characters. The data need not to be reformatted before storage</w:t>
      </w:r>
      <w:r w:rsidRPr="00BB441C">
        <w:rPr>
          <w:rFonts w:ascii="Times New Roman" w:hAnsi="Times New Roman" w:cs="Times New Roman"/>
          <w:sz w:val="24"/>
          <w:szCs w:val="24"/>
        </w:rPr>
        <w:t>.</w:t>
      </w:r>
    </w:p>
    <w:p w14:paraId="623C7C8D" w14:textId="77777777" w:rsidR="006415F2" w:rsidRPr="00BB441C" w:rsidRDefault="006415F2" w:rsidP="008D3257">
      <w:pPr>
        <w:widowControl w:val="0"/>
        <w:tabs>
          <w:tab w:val="left" w:pos="691"/>
        </w:tabs>
        <w:autoSpaceDE w:val="0"/>
        <w:spacing w:line="360" w:lineRule="auto"/>
        <w:ind w:left="692"/>
        <w:jc w:val="both"/>
        <w:rPr>
          <w:rFonts w:ascii="Times New Roman" w:hAnsi="Times New Roman" w:cs="Times New Roman"/>
          <w:sz w:val="24"/>
          <w:szCs w:val="24"/>
        </w:rPr>
      </w:pPr>
      <w:r w:rsidRPr="00BB441C">
        <w:rPr>
          <w:rFonts w:ascii="Times New Roman" w:hAnsi="Times New Roman" w:cs="Times New Roman"/>
          <w:sz w:val="24"/>
          <w:szCs w:val="24"/>
        </w:rPr>
        <w:t>If there are errors in accessing the database server, the user will be notified in a user-friendly message and informed that the system is down.</w:t>
      </w:r>
    </w:p>
    <w:p w14:paraId="47DB329E" w14:textId="77777777" w:rsidR="006415F2" w:rsidRPr="00BB441C" w:rsidRDefault="006415F2" w:rsidP="008D3257">
      <w:pPr>
        <w:jc w:val="both"/>
        <w:rPr>
          <w:rFonts w:ascii="Times New Roman" w:hAnsi="Times New Roman" w:cs="Times New Roman"/>
          <w:sz w:val="24"/>
          <w:szCs w:val="24"/>
        </w:rPr>
      </w:pPr>
    </w:p>
    <w:p w14:paraId="4FCEABB2" w14:textId="47A81422" w:rsidR="009B6175" w:rsidRPr="00BB441C" w:rsidRDefault="009B6175" w:rsidP="008D3257">
      <w:pPr>
        <w:pStyle w:val="Bullet"/>
        <w:numPr>
          <w:ilvl w:val="0"/>
          <w:numId w:val="0"/>
        </w:numPr>
        <w:ind w:left="720" w:hanging="360"/>
        <w:jc w:val="both"/>
        <w:rPr>
          <w:szCs w:val="24"/>
        </w:rPr>
      </w:pPr>
    </w:p>
    <w:p w14:paraId="16192F4D" w14:textId="5F38535E" w:rsidR="0027716A" w:rsidRPr="00BB441C" w:rsidRDefault="0027716A" w:rsidP="008D3257">
      <w:pPr>
        <w:pStyle w:val="Bullet"/>
        <w:numPr>
          <w:ilvl w:val="0"/>
          <w:numId w:val="0"/>
        </w:numPr>
        <w:ind w:left="720" w:hanging="360"/>
        <w:jc w:val="both"/>
        <w:rPr>
          <w:szCs w:val="24"/>
        </w:rPr>
      </w:pPr>
    </w:p>
    <w:p w14:paraId="0EE33869" w14:textId="3DF7BFE7" w:rsidR="0027716A" w:rsidRPr="00BB441C" w:rsidRDefault="0027716A" w:rsidP="008D3257">
      <w:pPr>
        <w:pStyle w:val="Bullet"/>
        <w:numPr>
          <w:ilvl w:val="0"/>
          <w:numId w:val="0"/>
        </w:numPr>
        <w:ind w:left="720" w:hanging="360"/>
        <w:jc w:val="both"/>
        <w:rPr>
          <w:szCs w:val="24"/>
        </w:rPr>
      </w:pPr>
    </w:p>
    <w:p w14:paraId="6489DDC1" w14:textId="180D10FA" w:rsidR="0027716A" w:rsidRPr="00BB441C" w:rsidRDefault="0027716A" w:rsidP="008D3257">
      <w:pPr>
        <w:pStyle w:val="Bullet"/>
        <w:numPr>
          <w:ilvl w:val="0"/>
          <w:numId w:val="0"/>
        </w:numPr>
        <w:ind w:left="720" w:hanging="360"/>
        <w:jc w:val="both"/>
        <w:rPr>
          <w:szCs w:val="24"/>
        </w:rPr>
      </w:pPr>
    </w:p>
    <w:p w14:paraId="485114D2" w14:textId="6998997F" w:rsidR="0027716A" w:rsidRPr="00BB441C" w:rsidRDefault="0027716A" w:rsidP="008D3257">
      <w:pPr>
        <w:pStyle w:val="Bullet"/>
        <w:numPr>
          <w:ilvl w:val="0"/>
          <w:numId w:val="0"/>
        </w:numPr>
        <w:ind w:left="720" w:hanging="360"/>
        <w:jc w:val="both"/>
        <w:rPr>
          <w:szCs w:val="24"/>
        </w:rPr>
      </w:pPr>
    </w:p>
    <w:p w14:paraId="1E459BD8" w14:textId="6F7866DC" w:rsidR="0027716A" w:rsidRPr="00BB441C" w:rsidRDefault="0027716A" w:rsidP="008D3257">
      <w:pPr>
        <w:pStyle w:val="Bullet"/>
        <w:numPr>
          <w:ilvl w:val="0"/>
          <w:numId w:val="0"/>
        </w:numPr>
        <w:ind w:left="720" w:hanging="360"/>
        <w:jc w:val="both"/>
        <w:rPr>
          <w:szCs w:val="24"/>
        </w:rPr>
      </w:pPr>
    </w:p>
    <w:p w14:paraId="790F0B5E" w14:textId="51340251" w:rsidR="0027716A" w:rsidRPr="00BB441C" w:rsidRDefault="0027716A" w:rsidP="008D3257">
      <w:pPr>
        <w:pStyle w:val="Bullet"/>
        <w:numPr>
          <w:ilvl w:val="0"/>
          <w:numId w:val="0"/>
        </w:numPr>
        <w:ind w:left="720" w:hanging="360"/>
        <w:jc w:val="both"/>
        <w:rPr>
          <w:szCs w:val="24"/>
        </w:rPr>
      </w:pPr>
    </w:p>
    <w:p w14:paraId="5349D04A" w14:textId="51C8922E" w:rsidR="0027716A" w:rsidRPr="00BB441C" w:rsidRDefault="0027716A" w:rsidP="008D3257">
      <w:pPr>
        <w:pStyle w:val="Bullet"/>
        <w:numPr>
          <w:ilvl w:val="0"/>
          <w:numId w:val="0"/>
        </w:numPr>
        <w:ind w:left="720" w:hanging="360"/>
        <w:jc w:val="both"/>
        <w:rPr>
          <w:szCs w:val="24"/>
        </w:rPr>
      </w:pPr>
    </w:p>
    <w:p w14:paraId="169CCCC0" w14:textId="186793A8" w:rsidR="0027716A" w:rsidRPr="00BB441C" w:rsidRDefault="0027716A" w:rsidP="008D3257">
      <w:pPr>
        <w:pStyle w:val="Bullet"/>
        <w:numPr>
          <w:ilvl w:val="0"/>
          <w:numId w:val="0"/>
        </w:numPr>
        <w:ind w:left="720" w:hanging="360"/>
        <w:jc w:val="both"/>
        <w:rPr>
          <w:szCs w:val="24"/>
        </w:rPr>
      </w:pPr>
    </w:p>
    <w:p w14:paraId="58984675" w14:textId="64D3D9B5" w:rsidR="0027716A" w:rsidRPr="00BB441C" w:rsidRDefault="0027716A" w:rsidP="008D3257">
      <w:pPr>
        <w:pStyle w:val="Bullet"/>
        <w:numPr>
          <w:ilvl w:val="0"/>
          <w:numId w:val="0"/>
        </w:numPr>
        <w:ind w:left="720" w:hanging="360"/>
        <w:jc w:val="both"/>
        <w:rPr>
          <w:szCs w:val="24"/>
        </w:rPr>
      </w:pPr>
    </w:p>
    <w:p w14:paraId="2E53E17A" w14:textId="62FDCE4C" w:rsidR="0027716A" w:rsidRPr="00BB441C" w:rsidRDefault="0027716A" w:rsidP="008D3257">
      <w:pPr>
        <w:pStyle w:val="Bullet"/>
        <w:numPr>
          <w:ilvl w:val="0"/>
          <w:numId w:val="0"/>
        </w:numPr>
        <w:ind w:left="720" w:hanging="360"/>
        <w:jc w:val="both"/>
        <w:rPr>
          <w:szCs w:val="24"/>
        </w:rPr>
      </w:pPr>
    </w:p>
    <w:p w14:paraId="3DE036AA" w14:textId="5D9DF7AA" w:rsidR="0027716A" w:rsidRPr="00BB441C" w:rsidRDefault="0027716A" w:rsidP="008D3257">
      <w:pPr>
        <w:pStyle w:val="Bullet"/>
        <w:numPr>
          <w:ilvl w:val="0"/>
          <w:numId w:val="0"/>
        </w:numPr>
        <w:ind w:left="720" w:hanging="360"/>
        <w:jc w:val="both"/>
        <w:rPr>
          <w:szCs w:val="24"/>
        </w:rPr>
      </w:pPr>
    </w:p>
    <w:p w14:paraId="103321C8" w14:textId="14A3B426" w:rsidR="0027716A" w:rsidRPr="00BB441C" w:rsidRDefault="0027716A" w:rsidP="008D3257">
      <w:pPr>
        <w:pStyle w:val="Bullet"/>
        <w:numPr>
          <w:ilvl w:val="0"/>
          <w:numId w:val="0"/>
        </w:numPr>
        <w:ind w:left="720" w:hanging="360"/>
        <w:jc w:val="both"/>
        <w:rPr>
          <w:szCs w:val="24"/>
        </w:rPr>
      </w:pPr>
    </w:p>
    <w:p w14:paraId="6742DC03" w14:textId="0AFF4080" w:rsidR="0027716A" w:rsidRPr="00BB441C" w:rsidRDefault="0027716A" w:rsidP="008D3257">
      <w:pPr>
        <w:pStyle w:val="Bullet"/>
        <w:numPr>
          <w:ilvl w:val="0"/>
          <w:numId w:val="0"/>
        </w:numPr>
        <w:ind w:left="720" w:hanging="360"/>
        <w:jc w:val="both"/>
        <w:rPr>
          <w:szCs w:val="24"/>
        </w:rPr>
      </w:pPr>
    </w:p>
    <w:p w14:paraId="7D5A2711" w14:textId="0699BCB4" w:rsidR="0027716A" w:rsidRPr="00BB441C" w:rsidRDefault="0027716A" w:rsidP="008D3257">
      <w:pPr>
        <w:pStyle w:val="Bullet"/>
        <w:numPr>
          <w:ilvl w:val="0"/>
          <w:numId w:val="0"/>
        </w:numPr>
        <w:ind w:left="720" w:hanging="360"/>
        <w:jc w:val="both"/>
        <w:rPr>
          <w:szCs w:val="24"/>
        </w:rPr>
      </w:pPr>
    </w:p>
    <w:p w14:paraId="52E8ECE1" w14:textId="4CD44303" w:rsidR="0027716A" w:rsidRPr="00BB441C" w:rsidRDefault="0027716A" w:rsidP="008D3257">
      <w:pPr>
        <w:pStyle w:val="Bullet"/>
        <w:numPr>
          <w:ilvl w:val="0"/>
          <w:numId w:val="0"/>
        </w:numPr>
        <w:ind w:left="720" w:hanging="360"/>
        <w:jc w:val="both"/>
        <w:rPr>
          <w:szCs w:val="24"/>
        </w:rPr>
      </w:pPr>
    </w:p>
    <w:p w14:paraId="061BAAAD" w14:textId="6E6F677E" w:rsidR="0027716A" w:rsidRPr="00BB441C" w:rsidRDefault="0027716A" w:rsidP="008D3257">
      <w:pPr>
        <w:pStyle w:val="Bullet"/>
        <w:numPr>
          <w:ilvl w:val="0"/>
          <w:numId w:val="0"/>
        </w:numPr>
        <w:ind w:left="720" w:hanging="360"/>
        <w:jc w:val="both"/>
        <w:rPr>
          <w:szCs w:val="24"/>
        </w:rPr>
      </w:pPr>
    </w:p>
    <w:p w14:paraId="42E232E7" w14:textId="7AC79192" w:rsidR="0027716A" w:rsidRPr="00BB441C" w:rsidRDefault="0027716A" w:rsidP="008D3257">
      <w:pPr>
        <w:pStyle w:val="Bullet"/>
        <w:numPr>
          <w:ilvl w:val="0"/>
          <w:numId w:val="0"/>
        </w:numPr>
        <w:ind w:left="720" w:hanging="360"/>
        <w:jc w:val="both"/>
        <w:rPr>
          <w:szCs w:val="24"/>
        </w:rPr>
      </w:pPr>
    </w:p>
    <w:p w14:paraId="55287D15" w14:textId="0D536FF7" w:rsidR="0027716A" w:rsidRPr="00BB441C" w:rsidRDefault="0027716A" w:rsidP="008D3257">
      <w:pPr>
        <w:pStyle w:val="Bullet"/>
        <w:numPr>
          <w:ilvl w:val="0"/>
          <w:numId w:val="0"/>
        </w:numPr>
        <w:ind w:left="720" w:hanging="360"/>
        <w:jc w:val="both"/>
        <w:rPr>
          <w:szCs w:val="24"/>
        </w:rPr>
      </w:pPr>
    </w:p>
    <w:p w14:paraId="54FB0855" w14:textId="3D7B8829" w:rsidR="0027716A" w:rsidRPr="00BB441C" w:rsidRDefault="0027716A" w:rsidP="008D3257">
      <w:pPr>
        <w:pStyle w:val="Bullet"/>
        <w:numPr>
          <w:ilvl w:val="0"/>
          <w:numId w:val="0"/>
        </w:numPr>
        <w:ind w:left="720" w:hanging="360"/>
        <w:jc w:val="both"/>
        <w:rPr>
          <w:szCs w:val="24"/>
        </w:rPr>
      </w:pPr>
    </w:p>
    <w:p w14:paraId="0F058251" w14:textId="61650B48" w:rsidR="0027716A" w:rsidRPr="00BB441C" w:rsidRDefault="0027716A" w:rsidP="008D3257">
      <w:pPr>
        <w:pStyle w:val="Bullet"/>
        <w:numPr>
          <w:ilvl w:val="0"/>
          <w:numId w:val="0"/>
        </w:numPr>
        <w:ind w:left="720" w:hanging="360"/>
        <w:jc w:val="both"/>
        <w:rPr>
          <w:szCs w:val="24"/>
        </w:rPr>
      </w:pPr>
    </w:p>
    <w:p w14:paraId="7C6EA949" w14:textId="48860874" w:rsidR="0027716A" w:rsidRPr="00BB441C" w:rsidRDefault="0027716A" w:rsidP="008D3257">
      <w:pPr>
        <w:pStyle w:val="Bullet"/>
        <w:jc w:val="both"/>
        <w:rPr>
          <w:szCs w:val="24"/>
        </w:rPr>
      </w:pPr>
      <w:r w:rsidRPr="00BB441C">
        <w:rPr>
          <w:szCs w:val="24"/>
        </w:rPr>
        <w:t>SYSTEM INTEGRITY CONTROLS</w:t>
      </w:r>
    </w:p>
    <w:p w14:paraId="200B273B" w14:textId="77777777" w:rsidR="0027716A" w:rsidRPr="00BB441C" w:rsidRDefault="0027716A" w:rsidP="008D3257">
      <w:pPr>
        <w:widowControl w:val="0"/>
        <w:tabs>
          <w:tab w:val="left" w:pos="697"/>
        </w:tabs>
        <w:autoSpaceDE w:val="0"/>
        <w:spacing w:line="360" w:lineRule="auto"/>
        <w:jc w:val="both"/>
        <w:rPr>
          <w:rFonts w:ascii="Times New Roman" w:hAnsi="Times New Roman" w:cs="Times New Roman"/>
          <w:sz w:val="24"/>
          <w:szCs w:val="24"/>
        </w:rPr>
      </w:pPr>
      <w:r w:rsidRPr="00BB441C">
        <w:rPr>
          <w:rFonts w:ascii="Times New Roman" w:hAnsi="Times New Roman" w:cs="Times New Roman"/>
          <w:sz w:val="24"/>
          <w:szCs w:val="24"/>
        </w:rPr>
        <w:t>In order to ensure a strong system base security, the proposed system will implement data encryption before any piece of critical and confidential information or data is accessed from the database. Successful protection of data will ensure system integrity which will aid in the usability of the system by the end users.</w:t>
      </w:r>
    </w:p>
    <w:p w14:paraId="66ECD8F9" w14:textId="77777777" w:rsidR="0027716A" w:rsidRPr="00BB441C" w:rsidRDefault="0027716A" w:rsidP="008D3257">
      <w:pPr>
        <w:widowControl w:val="0"/>
        <w:tabs>
          <w:tab w:val="left" w:pos="697"/>
        </w:tabs>
        <w:autoSpaceDE w:val="0"/>
        <w:spacing w:line="360" w:lineRule="auto"/>
        <w:jc w:val="both"/>
        <w:rPr>
          <w:rFonts w:ascii="Times New Roman" w:hAnsi="Times New Roman" w:cs="Times New Roman"/>
          <w:sz w:val="24"/>
          <w:szCs w:val="24"/>
        </w:rPr>
      </w:pPr>
      <w:r w:rsidRPr="00BB441C">
        <w:rPr>
          <w:rFonts w:ascii="Times New Roman" w:hAnsi="Times New Roman" w:cs="Times New Roman"/>
          <w:sz w:val="24"/>
          <w:szCs w:val="24"/>
        </w:rPr>
        <w:t>The following security controls will be implemented as part of the system in order to ensure its integrity.</w:t>
      </w:r>
    </w:p>
    <w:p w14:paraId="274CC0CB" w14:textId="4BA270C3" w:rsidR="0027716A" w:rsidRPr="00BB441C" w:rsidRDefault="0027716A" w:rsidP="008D3257">
      <w:pPr>
        <w:widowControl w:val="0"/>
        <w:numPr>
          <w:ilvl w:val="0"/>
          <w:numId w:val="10"/>
        </w:numPr>
        <w:tabs>
          <w:tab w:val="left" w:pos="697"/>
        </w:tabs>
        <w:suppressAutoHyphens/>
        <w:autoSpaceDE w:val="0"/>
        <w:spacing w:after="0" w:line="360" w:lineRule="auto"/>
        <w:jc w:val="both"/>
        <w:rPr>
          <w:rFonts w:ascii="Times New Roman" w:hAnsi="Times New Roman" w:cs="Times New Roman"/>
          <w:sz w:val="24"/>
          <w:szCs w:val="24"/>
        </w:rPr>
      </w:pPr>
      <w:r w:rsidRPr="00BB441C">
        <w:rPr>
          <w:rFonts w:ascii="Times New Roman" w:hAnsi="Times New Roman" w:cs="Times New Roman"/>
          <w:b/>
          <w:sz w:val="24"/>
          <w:szCs w:val="24"/>
        </w:rPr>
        <w:t>Authentication</w:t>
      </w:r>
      <w:r w:rsidRPr="00BB441C">
        <w:rPr>
          <w:rFonts w:ascii="Times New Roman" w:hAnsi="Times New Roman" w:cs="Times New Roman"/>
          <w:sz w:val="24"/>
          <w:szCs w:val="24"/>
        </w:rPr>
        <w:t xml:space="preserve"> – Each user will be authenticated by use of log in details which includes </w:t>
      </w:r>
      <w:r w:rsidRPr="00BB441C">
        <w:rPr>
          <w:rFonts w:ascii="Times New Roman" w:hAnsi="Times New Roman" w:cs="Times New Roman"/>
          <w:sz w:val="24"/>
          <w:szCs w:val="24"/>
        </w:rPr>
        <w:t>the registration number</w:t>
      </w:r>
      <w:r w:rsidRPr="00BB441C">
        <w:rPr>
          <w:rFonts w:ascii="Times New Roman" w:hAnsi="Times New Roman" w:cs="Times New Roman"/>
          <w:sz w:val="24"/>
          <w:szCs w:val="24"/>
        </w:rPr>
        <w:t xml:space="preserve"> before being allowed to use the system.</w:t>
      </w:r>
    </w:p>
    <w:p w14:paraId="468CFAA5" w14:textId="77777777" w:rsidR="0027716A" w:rsidRPr="00BB441C" w:rsidRDefault="0027716A" w:rsidP="008D3257">
      <w:pPr>
        <w:widowControl w:val="0"/>
        <w:numPr>
          <w:ilvl w:val="0"/>
          <w:numId w:val="10"/>
        </w:numPr>
        <w:tabs>
          <w:tab w:val="left" w:pos="697"/>
        </w:tabs>
        <w:suppressAutoHyphens/>
        <w:autoSpaceDE w:val="0"/>
        <w:spacing w:after="0" w:line="360" w:lineRule="auto"/>
        <w:jc w:val="both"/>
        <w:rPr>
          <w:rFonts w:ascii="Times New Roman" w:hAnsi="Times New Roman" w:cs="Times New Roman"/>
          <w:sz w:val="24"/>
          <w:szCs w:val="24"/>
        </w:rPr>
      </w:pPr>
      <w:r w:rsidRPr="00BB441C">
        <w:rPr>
          <w:rFonts w:ascii="Times New Roman" w:hAnsi="Times New Roman" w:cs="Times New Roman"/>
          <w:b/>
          <w:sz w:val="24"/>
          <w:szCs w:val="24"/>
        </w:rPr>
        <w:t>Authorization of users</w:t>
      </w:r>
      <w:r w:rsidRPr="00BB441C">
        <w:rPr>
          <w:rFonts w:ascii="Times New Roman" w:hAnsi="Times New Roman" w:cs="Times New Roman"/>
          <w:sz w:val="24"/>
          <w:szCs w:val="24"/>
        </w:rPr>
        <w:t xml:space="preserve"> – The system will categorize users into various categories of access a sign of privileges so as to be able to obtain data, processes and operations they have been allowed.</w:t>
      </w:r>
    </w:p>
    <w:p w14:paraId="0C6F499D" w14:textId="77777777" w:rsidR="0027716A" w:rsidRPr="00BB441C" w:rsidRDefault="0027716A" w:rsidP="008D3257">
      <w:pPr>
        <w:widowControl w:val="0"/>
        <w:numPr>
          <w:ilvl w:val="0"/>
          <w:numId w:val="10"/>
        </w:numPr>
        <w:tabs>
          <w:tab w:val="left" w:pos="697"/>
        </w:tabs>
        <w:suppressAutoHyphens/>
        <w:autoSpaceDE w:val="0"/>
        <w:spacing w:after="0" w:line="360" w:lineRule="auto"/>
        <w:jc w:val="both"/>
        <w:rPr>
          <w:rFonts w:ascii="Times New Roman" w:hAnsi="Times New Roman" w:cs="Times New Roman"/>
          <w:sz w:val="24"/>
          <w:szCs w:val="24"/>
        </w:rPr>
      </w:pPr>
      <w:r w:rsidRPr="00BB441C">
        <w:rPr>
          <w:rFonts w:ascii="Times New Roman" w:hAnsi="Times New Roman" w:cs="Times New Roman"/>
          <w:b/>
          <w:sz w:val="24"/>
          <w:szCs w:val="24"/>
        </w:rPr>
        <w:t>Validation</w:t>
      </w:r>
      <w:r w:rsidRPr="00BB441C">
        <w:rPr>
          <w:rFonts w:ascii="Times New Roman" w:hAnsi="Times New Roman" w:cs="Times New Roman"/>
          <w:sz w:val="24"/>
          <w:szCs w:val="24"/>
        </w:rPr>
        <w:t xml:space="preserve"> – This ensures that the data entered in the system is of the right type so that it does not interfere with the integrity of the data being accessed.</w:t>
      </w:r>
    </w:p>
    <w:p w14:paraId="58FF2E78" w14:textId="77777777" w:rsidR="0027716A" w:rsidRPr="00BB441C" w:rsidRDefault="0027716A" w:rsidP="008D3257">
      <w:pPr>
        <w:pStyle w:val="Bullet"/>
        <w:numPr>
          <w:ilvl w:val="0"/>
          <w:numId w:val="0"/>
        </w:numPr>
        <w:ind w:left="720" w:hanging="360"/>
        <w:jc w:val="both"/>
        <w:rPr>
          <w:szCs w:val="24"/>
        </w:rPr>
      </w:pPr>
    </w:p>
    <w:p w14:paraId="2819E097" w14:textId="6F0350EC" w:rsidR="009B6175" w:rsidRPr="00BB441C" w:rsidRDefault="009B6175" w:rsidP="008D3257">
      <w:pPr>
        <w:pStyle w:val="Bullet"/>
        <w:numPr>
          <w:ilvl w:val="0"/>
          <w:numId w:val="0"/>
        </w:numPr>
        <w:ind w:left="720" w:hanging="360"/>
        <w:jc w:val="both"/>
        <w:rPr>
          <w:szCs w:val="24"/>
        </w:rPr>
      </w:pPr>
    </w:p>
    <w:sectPr w:rsidR="009B6175" w:rsidRPr="00BB44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75136" w14:textId="77777777" w:rsidR="00EF39C5" w:rsidRDefault="00EF39C5" w:rsidP="005D77B4">
      <w:pPr>
        <w:spacing w:after="0"/>
      </w:pPr>
      <w:r>
        <w:separator/>
      </w:r>
    </w:p>
  </w:endnote>
  <w:endnote w:type="continuationSeparator" w:id="0">
    <w:p w14:paraId="78DF07EF" w14:textId="77777777" w:rsidR="00EF39C5" w:rsidRDefault="00EF39C5" w:rsidP="005D77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BDCF5" w14:textId="77777777" w:rsidR="00EF39C5" w:rsidRDefault="00EF39C5" w:rsidP="005D77B4">
      <w:pPr>
        <w:spacing w:after="0"/>
      </w:pPr>
      <w:r>
        <w:separator/>
      </w:r>
    </w:p>
  </w:footnote>
  <w:footnote w:type="continuationSeparator" w:id="0">
    <w:p w14:paraId="13DFA4F1" w14:textId="77777777" w:rsidR="00EF39C5" w:rsidRDefault="00EF39C5" w:rsidP="005D77B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Symbol" w:hAnsi="Symbol" w:cs="Symbol" w:hint="default"/>
      </w:rPr>
    </w:lvl>
  </w:abstractNum>
  <w:abstractNum w:abstractNumId="2" w15:restartNumberingAfterBreak="0">
    <w:nsid w:val="00000003"/>
    <w:multiLevelType w:val="multilevel"/>
    <w:tmpl w:val="00000003"/>
    <w:name w:val="WW8Num3"/>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Symbol" w:hAnsi="Symbol" w:cs="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3" w15:restartNumberingAfterBreak="0">
    <w:nsid w:val="29CD60A2"/>
    <w:multiLevelType w:val="hybridMultilevel"/>
    <w:tmpl w:val="082027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EA473A1"/>
    <w:multiLevelType w:val="hybridMultilevel"/>
    <w:tmpl w:val="5EE288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0703FE0"/>
    <w:multiLevelType w:val="multilevel"/>
    <w:tmpl w:val="4C3E3932"/>
    <w:lvl w:ilvl="0">
      <w:start w:val="2"/>
      <w:numFmt w:val="decimal"/>
      <w:lvlText w:val="%1"/>
      <w:lvlJc w:val="left"/>
      <w:pPr>
        <w:ind w:left="360" w:hanging="360"/>
      </w:pPr>
      <w:rPr>
        <w:rFonts w:hint="default"/>
      </w:rPr>
    </w:lvl>
    <w:lvl w:ilvl="1">
      <w:start w:val="1"/>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6" w15:restartNumberingAfterBreak="0">
    <w:nsid w:val="479E33FF"/>
    <w:multiLevelType w:val="hybridMultilevel"/>
    <w:tmpl w:val="B45E26C0"/>
    <w:lvl w:ilvl="0" w:tplc="0409001B">
      <w:start w:val="1"/>
      <w:numFmt w:val="lowerRoman"/>
      <w:lvlText w:val="%1."/>
      <w:lvlJc w:val="right"/>
      <w:pPr>
        <w:ind w:left="1215" w:hanging="360"/>
      </w:p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7" w15:restartNumberingAfterBreak="0">
    <w:nsid w:val="5FFC7E82"/>
    <w:multiLevelType w:val="hybridMultilevel"/>
    <w:tmpl w:val="4CA4A4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167579"/>
    <w:multiLevelType w:val="multilevel"/>
    <w:tmpl w:val="0A72145C"/>
    <w:lvl w:ilvl="0">
      <w:start w:val="1"/>
      <w:numFmt w:val="decimal"/>
      <w:pStyle w:val="Bullet"/>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050F1B"/>
    <w:multiLevelType w:val="hybridMultilevel"/>
    <w:tmpl w:val="45146E36"/>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16cid:durableId="16685118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9152748">
    <w:abstractNumId w:val="3"/>
  </w:num>
  <w:num w:numId="3" w16cid:durableId="842091286">
    <w:abstractNumId w:val="8"/>
  </w:num>
  <w:num w:numId="4" w16cid:durableId="1647052180">
    <w:abstractNumId w:val="5"/>
  </w:num>
  <w:num w:numId="5" w16cid:durableId="2032953017">
    <w:abstractNumId w:val="1"/>
  </w:num>
  <w:num w:numId="6" w16cid:durableId="1727102430">
    <w:abstractNumId w:val="2"/>
  </w:num>
  <w:num w:numId="7" w16cid:durableId="959455214">
    <w:abstractNumId w:val="9"/>
  </w:num>
  <w:num w:numId="8" w16cid:durableId="1183474759">
    <w:abstractNumId w:val="6"/>
  </w:num>
  <w:num w:numId="9" w16cid:durableId="1173178416">
    <w:abstractNumId w:val="4"/>
  </w:num>
  <w:num w:numId="10" w16cid:durableId="18660190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BE4"/>
    <w:rsid w:val="0000757E"/>
    <w:rsid w:val="00051DEE"/>
    <w:rsid w:val="00057456"/>
    <w:rsid w:val="000746C0"/>
    <w:rsid w:val="000E485F"/>
    <w:rsid w:val="00102615"/>
    <w:rsid w:val="00111A71"/>
    <w:rsid w:val="001375D6"/>
    <w:rsid w:val="001A2A9E"/>
    <w:rsid w:val="001B6D05"/>
    <w:rsid w:val="001E28C0"/>
    <w:rsid w:val="00201A5C"/>
    <w:rsid w:val="00217F84"/>
    <w:rsid w:val="00226016"/>
    <w:rsid w:val="00233796"/>
    <w:rsid w:val="00236150"/>
    <w:rsid w:val="00241041"/>
    <w:rsid w:val="00261F4D"/>
    <w:rsid w:val="002651DE"/>
    <w:rsid w:val="00266D53"/>
    <w:rsid w:val="0027716A"/>
    <w:rsid w:val="002908AB"/>
    <w:rsid w:val="0032461D"/>
    <w:rsid w:val="0032695E"/>
    <w:rsid w:val="00392E59"/>
    <w:rsid w:val="003A2642"/>
    <w:rsid w:val="003D2EEB"/>
    <w:rsid w:val="003F479C"/>
    <w:rsid w:val="00407E22"/>
    <w:rsid w:val="00442908"/>
    <w:rsid w:val="004750F7"/>
    <w:rsid w:val="004923D2"/>
    <w:rsid w:val="0049343E"/>
    <w:rsid w:val="004A2B43"/>
    <w:rsid w:val="004C5788"/>
    <w:rsid w:val="004F479D"/>
    <w:rsid w:val="00531E44"/>
    <w:rsid w:val="00577A06"/>
    <w:rsid w:val="00577CAA"/>
    <w:rsid w:val="005A0D23"/>
    <w:rsid w:val="005D77B4"/>
    <w:rsid w:val="0060444B"/>
    <w:rsid w:val="00622472"/>
    <w:rsid w:val="006415F2"/>
    <w:rsid w:val="00662FA0"/>
    <w:rsid w:val="0067500C"/>
    <w:rsid w:val="006D5017"/>
    <w:rsid w:val="006E065F"/>
    <w:rsid w:val="00735C4E"/>
    <w:rsid w:val="00747A65"/>
    <w:rsid w:val="00755160"/>
    <w:rsid w:val="00756F77"/>
    <w:rsid w:val="00761103"/>
    <w:rsid w:val="00772F7F"/>
    <w:rsid w:val="00775DA0"/>
    <w:rsid w:val="007A6F91"/>
    <w:rsid w:val="007A7D60"/>
    <w:rsid w:val="007C3823"/>
    <w:rsid w:val="00886335"/>
    <w:rsid w:val="008D24C4"/>
    <w:rsid w:val="008D3257"/>
    <w:rsid w:val="008E6CAB"/>
    <w:rsid w:val="00934FC4"/>
    <w:rsid w:val="00946EE1"/>
    <w:rsid w:val="009476E3"/>
    <w:rsid w:val="009B6175"/>
    <w:rsid w:val="009D546B"/>
    <w:rsid w:val="009F15A0"/>
    <w:rsid w:val="00A20A52"/>
    <w:rsid w:val="00A348F2"/>
    <w:rsid w:val="00A415C0"/>
    <w:rsid w:val="00A60A8A"/>
    <w:rsid w:val="00B35D76"/>
    <w:rsid w:val="00B4499A"/>
    <w:rsid w:val="00BA5A9C"/>
    <w:rsid w:val="00BB441C"/>
    <w:rsid w:val="00BC7EC3"/>
    <w:rsid w:val="00BD7414"/>
    <w:rsid w:val="00C332D2"/>
    <w:rsid w:val="00C50532"/>
    <w:rsid w:val="00C83164"/>
    <w:rsid w:val="00CA65B6"/>
    <w:rsid w:val="00CB4AAA"/>
    <w:rsid w:val="00CD584F"/>
    <w:rsid w:val="00D05A93"/>
    <w:rsid w:val="00D863C9"/>
    <w:rsid w:val="00D923ED"/>
    <w:rsid w:val="00DB2540"/>
    <w:rsid w:val="00DC18A0"/>
    <w:rsid w:val="00E010E6"/>
    <w:rsid w:val="00E40B13"/>
    <w:rsid w:val="00E42C3A"/>
    <w:rsid w:val="00E85AEE"/>
    <w:rsid w:val="00E8629A"/>
    <w:rsid w:val="00E91579"/>
    <w:rsid w:val="00ED2A38"/>
    <w:rsid w:val="00ED52B3"/>
    <w:rsid w:val="00EF01AF"/>
    <w:rsid w:val="00EF39C5"/>
    <w:rsid w:val="00F04BE4"/>
    <w:rsid w:val="00F23317"/>
    <w:rsid w:val="00F32837"/>
    <w:rsid w:val="00F57882"/>
    <w:rsid w:val="00F66EA0"/>
    <w:rsid w:val="00F709AE"/>
    <w:rsid w:val="00F9239E"/>
    <w:rsid w:val="00FA1D69"/>
    <w:rsid w:val="00FB0165"/>
    <w:rsid w:val="00FB3B09"/>
    <w:rsid w:val="00FD1F4B"/>
    <w:rsid w:val="00FE0504"/>
    <w:rsid w:val="00FF3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E9288"/>
  <w15:chartTrackingRefBased/>
  <w15:docId w15:val="{81BCA111-1B62-4BE3-929C-6C97A061B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9AE"/>
    <w:pPr>
      <w:spacing w:after="80" w:line="240" w:lineRule="auto"/>
    </w:pPr>
  </w:style>
  <w:style w:type="paragraph" w:styleId="Heading1">
    <w:name w:val="heading 1"/>
    <w:basedOn w:val="Normal"/>
    <w:next w:val="Normal"/>
    <w:link w:val="Heading1Char"/>
    <w:qFormat/>
    <w:rsid w:val="00775DA0"/>
    <w:pPr>
      <w:keepNext/>
      <w:tabs>
        <w:tab w:val="left" w:pos="720"/>
      </w:tabs>
      <w:suppressAutoHyphens/>
      <w:spacing w:before="240" w:after="120"/>
      <w:outlineLvl w:val="0"/>
    </w:pPr>
    <w:rPr>
      <w:rFonts w:ascii="Arial" w:eastAsia="Times New Roman" w:hAnsi="Arial" w:cs="Arial"/>
      <w:b/>
      <w:caps/>
      <w:sz w:val="24"/>
      <w:szCs w:val="20"/>
      <w:lang w:eastAsia="zh-CN"/>
    </w:rPr>
  </w:style>
  <w:style w:type="paragraph" w:styleId="Heading2">
    <w:name w:val="heading 2"/>
    <w:basedOn w:val="Normal"/>
    <w:next w:val="Normal"/>
    <w:link w:val="Heading2Char"/>
    <w:uiPriority w:val="9"/>
    <w:unhideWhenUsed/>
    <w:qFormat/>
    <w:rsid w:val="00775D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23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1D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5DA0"/>
    <w:rPr>
      <w:rFonts w:ascii="Arial" w:eastAsia="Times New Roman" w:hAnsi="Arial" w:cs="Arial"/>
      <w:b/>
      <w:caps/>
      <w:sz w:val="24"/>
      <w:szCs w:val="20"/>
      <w:lang w:eastAsia="zh-CN"/>
    </w:rPr>
  </w:style>
  <w:style w:type="character" w:styleId="Hyperlink">
    <w:name w:val="Hyperlink"/>
    <w:uiPriority w:val="99"/>
    <w:unhideWhenUsed/>
    <w:rsid w:val="00775DA0"/>
    <w:rPr>
      <w:color w:val="0000FF"/>
      <w:u w:val="single"/>
    </w:rPr>
  </w:style>
  <w:style w:type="paragraph" w:styleId="TOC1">
    <w:name w:val="toc 1"/>
    <w:basedOn w:val="Normal"/>
    <w:next w:val="Normal"/>
    <w:autoRedefine/>
    <w:uiPriority w:val="39"/>
    <w:unhideWhenUsed/>
    <w:rsid w:val="00775DA0"/>
    <w:pPr>
      <w:suppressAutoHyphens/>
      <w:spacing w:after="0"/>
    </w:pPr>
    <w:rPr>
      <w:rFonts w:ascii="Times New Roman" w:eastAsia="SimSun" w:hAnsi="Times New Roman" w:cs="Times New Roman"/>
      <w:sz w:val="24"/>
      <w:szCs w:val="24"/>
      <w:lang w:eastAsia="zh-CN"/>
    </w:rPr>
  </w:style>
  <w:style w:type="paragraph" w:styleId="TOC2">
    <w:name w:val="toc 2"/>
    <w:basedOn w:val="Normal"/>
    <w:next w:val="Normal"/>
    <w:autoRedefine/>
    <w:uiPriority w:val="39"/>
    <w:unhideWhenUsed/>
    <w:rsid w:val="00775DA0"/>
    <w:pPr>
      <w:suppressAutoHyphens/>
      <w:spacing w:after="0"/>
      <w:ind w:left="240"/>
    </w:pPr>
    <w:rPr>
      <w:rFonts w:ascii="Times New Roman" w:eastAsia="SimSun" w:hAnsi="Times New Roman" w:cs="Times New Roman"/>
      <w:sz w:val="24"/>
      <w:szCs w:val="20"/>
      <w:lang w:eastAsia="zh-CN"/>
    </w:rPr>
  </w:style>
  <w:style w:type="paragraph" w:styleId="TOC3">
    <w:name w:val="toc 3"/>
    <w:basedOn w:val="Normal"/>
    <w:next w:val="Normal"/>
    <w:autoRedefine/>
    <w:uiPriority w:val="39"/>
    <w:unhideWhenUsed/>
    <w:rsid w:val="00775DA0"/>
    <w:pPr>
      <w:suppressAutoHyphens/>
      <w:spacing w:after="0"/>
      <w:ind w:left="480"/>
    </w:pPr>
    <w:rPr>
      <w:rFonts w:ascii="Times New Roman" w:eastAsia="SimSun" w:hAnsi="Times New Roman" w:cs="Times New Roman"/>
      <w:sz w:val="24"/>
      <w:szCs w:val="20"/>
      <w:lang w:eastAsia="zh-CN"/>
    </w:rPr>
  </w:style>
  <w:style w:type="character" w:customStyle="1" w:styleId="Heading2Char">
    <w:name w:val="Heading 2 Char"/>
    <w:basedOn w:val="DefaultParagraphFont"/>
    <w:link w:val="Heading2"/>
    <w:uiPriority w:val="9"/>
    <w:rsid w:val="00775DA0"/>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semiHidden/>
    <w:unhideWhenUsed/>
    <w:rsid w:val="00775DA0"/>
    <w:pPr>
      <w:suppressAutoHyphens/>
      <w:spacing w:after="0"/>
      <w:ind w:right="3960"/>
    </w:pPr>
    <w:rPr>
      <w:rFonts w:ascii="Times New Roman" w:eastAsia="SimSun" w:hAnsi="Times New Roman" w:cs="Times New Roman"/>
      <w:sz w:val="24"/>
      <w:szCs w:val="24"/>
      <w:lang w:eastAsia="zh-CN"/>
    </w:rPr>
  </w:style>
  <w:style w:type="character" w:customStyle="1" w:styleId="BodyTextChar">
    <w:name w:val="Body Text Char"/>
    <w:basedOn w:val="DefaultParagraphFont"/>
    <w:link w:val="BodyText"/>
    <w:semiHidden/>
    <w:rsid w:val="00775DA0"/>
    <w:rPr>
      <w:rFonts w:ascii="Times New Roman" w:eastAsia="SimSun" w:hAnsi="Times New Roman" w:cs="Times New Roman"/>
      <w:sz w:val="24"/>
      <w:szCs w:val="24"/>
      <w:lang w:eastAsia="zh-CN"/>
    </w:rPr>
  </w:style>
  <w:style w:type="character" w:customStyle="1" w:styleId="BodyTextGlossaryChar">
    <w:name w:val="Body Text Glossary Char"/>
    <w:rsid w:val="00775DA0"/>
    <w:rPr>
      <w:rFonts w:ascii="Arial" w:hAnsi="Arial" w:cs="Arial" w:hint="default"/>
      <w:sz w:val="22"/>
    </w:rPr>
  </w:style>
  <w:style w:type="paragraph" w:styleId="NoSpacing">
    <w:name w:val="No Spacing"/>
    <w:uiPriority w:val="1"/>
    <w:qFormat/>
    <w:rsid w:val="004923D2"/>
    <w:pPr>
      <w:spacing w:after="0" w:line="240" w:lineRule="auto"/>
    </w:pPr>
  </w:style>
  <w:style w:type="character" w:customStyle="1" w:styleId="Heading3Char">
    <w:name w:val="Heading 3 Char"/>
    <w:basedOn w:val="DefaultParagraphFont"/>
    <w:link w:val="Heading3"/>
    <w:uiPriority w:val="9"/>
    <w:rsid w:val="004923D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923D2"/>
    <w:pPr>
      <w:ind w:left="720"/>
      <w:contextualSpacing/>
    </w:pPr>
  </w:style>
  <w:style w:type="paragraph" w:customStyle="1" w:styleId="template">
    <w:name w:val="template"/>
    <w:basedOn w:val="Normal"/>
    <w:qFormat/>
    <w:rsid w:val="00DC18A0"/>
    <w:pPr>
      <w:spacing w:after="0" w:line="240" w:lineRule="exact"/>
    </w:pPr>
    <w:rPr>
      <w:rFonts w:ascii="Arial" w:eastAsia="SimSun" w:hAnsi="Arial" w:cs="Arial"/>
      <w:i/>
      <w:szCs w:val="20"/>
      <w:lang w:eastAsia="zh-CN"/>
    </w:rPr>
  </w:style>
  <w:style w:type="paragraph" w:styleId="Header">
    <w:name w:val="header"/>
    <w:basedOn w:val="Normal"/>
    <w:link w:val="HeaderChar"/>
    <w:uiPriority w:val="99"/>
    <w:unhideWhenUsed/>
    <w:rsid w:val="005D77B4"/>
    <w:pPr>
      <w:tabs>
        <w:tab w:val="center" w:pos="4680"/>
        <w:tab w:val="right" w:pos="9360"/>
      </w:tabs>
      <w:spacing w:after="0"/>
    </w:pPr>
  </w:style>
  <w:style w:type="character" w:customStyle="1" w:styleId="HeaderChar">
    <w:name w:val="Header Char"/>
    <w:basedOn w:val="DefaultParagraphFont"/>
    <w:link w:val="Header"/>
    <w:uiPriority w:val="99"/>
    <w:rsid w:val="005D77B4"/>
  </w:style>
  <w:style w:type="paragraph" w:styleId="Footer">
    <w:name w:val="footer"/>
    <w:basedOn w:val="Normal"/>
    <w:link w:val="FooterChar"/>
    <w:uiPriority w:val="99"/>
    <w:unhideWhenUsed/>
    <w:rsid w:val="005D77B4"/>
    <w:pPr>
      <w:tabs>
        <w:tab w:val="center" w:pos="4680"/>
        <w:tab w:val="right" w:pos="9360"/>
      </w:tabs>
      <w:spacing w:after="0"/>
    </w:pPr>
  </w:style>
  <w:style w:type="character" w:customStyle="1" w:styleId="FooterChar">
    <w:name w:val="Footer Char"/>
    <w:basedOn w:val="DefaultParagraphFont"/>
    <w:link w:val="Footer"/>
    <w:uiPriority w:val="99"/>
    <w:rsid w:val="005D77B4"/>
  </w:style>
  <w:style w:type="paragraph" w:customStyle="1" w:styleId="Bullet">
    <w:name w:val="Bullet"/>
    <w:basedOn w:val="Normal"/>
    <w:rsid w:val="00A60A8A"/>
    <w:pPr>
      <w:numPr>
        <w:numId w:val="3"/>
      </w:numPr>
      <w:suppressAutoHyphens/>
      <w:spacing w:after="0"/>
    </w:pPr>
    <w:rPr>
      <w:rFonts w:ascii="Times New Roman" w:eastAsia="SimSun" w:hAnsi="Times New Roman" w:cs="Times New Roman"/>
      <w:sz w:val="24"/>
      <w:szCs w:val="20"/>
      <w:lang w:eastAsia="zh-CN"/>
    </w:rPr>
  </w:style>
  <w:style w:type="paragraph" w:styleId="TOCHeading">
    <w:name w:val="TOC Heading"/>
    <w:basedOn w:val="Heading1"/>
    <w:next w:val="Normal"/>
    <w:uiPriority w:val="39"/>
    <w:unhideWhenUsed/>
    <w:qFormat/>
    <w:rsid w:val="009D546B"/>
    <w:pPr>
      <w:keepLines/>
      <w:tabs>
        <w:tab w:val="clear" w:pos="720"/>
      </w:tabs>
      <w:suppressAutoHyphens w:val="0"/>
      <w:spacing w:after="0" w:line="259" w:lineRule="auto"/>
      <w:outlineLvl w:val="9"/>
    </w:pPr>
    <w:rPr>
      <w:rFonts w:asciiTheme="majorHAnsi" w:eastAsiaTheme="majorEastAsia" w:hAnsiTheme="majorHAnsi" w:cstheme="majorBidi"/>
      <w:b w:val="0"/>
      <w:caps w:val="0"/>
      <w:color w:val="2F5496" w:themeColor="accent1" w:themeShade="BF"/>
      <w:sz w:val="32"/>
      <w:szCs w:val="32"/>
      <w:lang w:eastAsia="en-US"/>
    </w:rPr>
  </w:style>
  <w:style w:type="character" w:styleId="SubtleEmphasis">
    <w:name w:val="Subtle Emphasis"/>
    <w:basedOn w:val="DefaultParagraphFont"/>
    <w:uiPriority w:val="19"/>
    <w:qFormat/>
    <w:rsid w:val="00F9239E"/>
    <w:rPr>
      <w:i/>
      <w:iCs/>
      <w:color w:val="404040" w:themeColor="text1" w:themeTint="BF"/>
    </w:rPr>
  </w:style>
  <w:style w:type="character" w:styleId="Emphasis">
    <w:name w:val="Emphasis"/>
    <w:basedOn w:val="DefaultParagraphFont"/>
    <w:uiPriority w:val="20"/>
    <w:qFormat/>
    <w:rsid w:val="00F9239E"/>
    <w:rPr>
      <w:i/>
      <w:iCs/>
    </w:rPr>
  </w:style>
  <w:style w:type="character" w:customStyle="1" w:styleId="Heading4Char">
    <w:name w:val="Heading 4 Char"/>
    <w:basedOn w:val="DefaultParagraphFont"/>
    <w:link w:val="Heading4"/>
    <w:uiPriority w:val="9"/>
    <w:rsid w:val="00FA1D6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4446">
      <w:bodyDiv w:val="1"/>
      <w:marLeft w:val="0"/>
      <w:marRight w:val="0"/>
      <w:marTop w:val="0"/>
      <w:marBottom w:val="0"/>
      <w:divBdr>
        <w:top w:val="none" w:sz="0" w:space="0" w:color="auto"/>
        <w:left w:val="none" w:sz="0" w:space="0" w:color="auto"/>
        <w:bottom w:val="none" w:sz="0" w:space="0" w:color="auto"/>
        <w:right w:val="none" w:sz="0" w:space="0" w:color="auto"/>
      </w:divBdr>
    </w:div>
    <w:div w:id="130876753">
      <w:bodyDiv w:val="1"/>
      <w:marLeft w:val="0"/>
      <w:marRight w:val="0"/>
      <w:marTop w:val="0"/>
      <w:marBottom w:val="0"/>
      <w:divBdr>
        <w:top w:val="none" w:sz="0" w:space="0" w:color="auto"/>
        <w:left w:val="none" w:sz="0" w:space="0" w:color="auto"/>
        <w:bottom w:val="none" w:sz="0" w:space="0" w:color="auto"/>
        <w:right w:val="none" w:sz="0" w:space="0" w:color="auto"/>
      </w:divBdr>
    </w:div>
    <w:div w:id="152257944">
      <w:bodyDiv w:val="1"/>
      <w:marLeft w:val="0"/>
      <w:marRight w:val="0"/>
      <w:marTop w:val="0"/>
      <w:marBottom w:val="0"/>
      <w:divBdr>
        <w:top w:val="none" w:sz="0" w:space="0" w:color="auto"/>
        <w:left w:val="none" w:sz="0" w:space="0" w:color="auto"/>
        <w:bottom w:val="none" w:sz="0" w:space="0" w:color="auto"/>
        <w:right w:val="none" w:sz="0" w:space="0" w:color="auto"/>
      </w:divBdr>
    </w:div>
    <w:div w:id="230386911">
      <w:bodyDiv w:val="1"/>
      <w:marLeft w:val="0"/>
      <w:marRight w:val="0"/>
      <w:marTop w:val="0"/>
      <w:marBottom w:val="0"/>
      <w:divBdr>
        <w:top w:val="none" w:sz="0" w:space="0" w:color="auto"/>
        <w:left w:val="none" w:sz="0" w:space="0" w:color="auto"/>
        <w:bottom w:val="none" w:sz="0" w:space="0" w:color="auto"/>
        <w:right w:val="none" w:sz="0" w:space="0" w:color="auto"/>
      </w:divBdr>
    </w:div>
    <w:div w:id="816455238">
      <w:bodyDiv w:val="1"/>
      <w:marLeft w:val="0"/>
      <w:marRight w:val="0"/>
      <w:marTop w:val="0"/>
      <w:marBottom w:val="0"/>
      <w:divBdr>
        <w:top w:val="none" w:sz="0" w:space="0" w:color="auto"/>
        <w:left w:val="none" w:sz="0" w:space="0" w:color="auto"/>
        <w:bottom w:val="none" w:sz="0" w:space="0" w:color="auto"/>
        <w:right w:val="none" w:sz="0" w:space="0" w:color="auto"/>
      </w:divBdr>
    </w:div>
    <w:div w:id="945118203">
      <w:bodyDiv w:val="1"/>
      <w:marLeft w:val="0"/>
      <w:marRight w:val="0"/>
      <w:marTop w:val="0"/>
      <w:marBottom w:val="0"/>
      <w:divBdr>
        <w:top w:val="none" w:sz="0" w:space="0" w:color="auto"/>
        <w:left w:val="none" w:sz="0" w:space="0" w:color="auto"/>
        <w:bottom w:val="none" w:sz="0" w:space="0" w:color="auto"/>
        <w:right w:val="none" w:sz="0" w:space="0" w:color="auto"/>
      </w:divBdr>
    </w:div>
    <w:div w:id="1071077144">
      <w:bodyDiv w:val="1"/>
      <w:marLeft w:val="0"/>
      <w:marRight w:val="0"/>
      <w:marTop w:val="0"/>
      <w:marBottom w:val="0"/>
      <w:divBdr>
        <w:top w:val="none" w:sz="0" w:space="0" w:color="auto"/>
        <w:left w:val="none" w:sz="0" w:space="0" w:color="auto"/>
        <w:bottom w:val="none" w:sz="0" w:space="0" w:color="auto"/>
        <w:right w:val="none" w:sz="0" w:space="0" w:color="auto"/>
      </w:divBdr>
    </w:div>
    <w:div w:id="1244678891">
      <w:bodyDiv w:val="1"/>
      <w:marLeft w:val="0"/>
      <w:marRight w:val="0"/>
      <w:marTop w:val="0"/>
      <w:marBottom w:val="0"/>
      <w:divBdr>
        <w:top w:val="none" w:sz="0" w:space="0" w:color="auto"/>
        <w:left w:val="none" w:sz="0" w:space="0" w:color="auto"/>
        <w:bottom w:val="none" w:sz="0" w:space="0" w:color="auto"/>
        <w:right w:val="none" w:sz="0" w:space="0" w:color="auto"/>
      </w:divBdr>
    </w:div>
    <w:div w:id="1528254398">
      <w:bodyDiv w:val="1"/>
      <w:marLeft w:val="0"/>
      <w:marRight w:val="0"/>
      <w:marTop w:val="0"/>
      <w:marBottom w:val="0"/>
      <w:divBdr>
        <w:top w:val="none" w:sz="0" w:space="0" w:color="auto"/>
        <w:left w:val="none" w:sz="0" w:space="0" w:color="auto"/>
        <w:bottom w:val="none" w:sz="0" w:space="0" w:color="auto"/>
        <w:right w:val="none" w:sz="0" w:space="0" w:color="auto"/>
      </w:divBdr>
    </w:div>
    <w:div w:id="1606770696">
      <w:bodyDiv w:val="1"/>
      <w:marLeft w:val="0"/>
      <w:marRight w:val="0"/>
      <w:marTop w:val="0"/>
      <w:marBottom w:val="0"/>
      <w:divBdr>
        <w:top w:val="none" w:sz="0" w:space="0" w:color="auto"/>
        <w:left w:val="none" w:sz="0" w:space="0" w:color="auto"/>
        <w:bottom w:val="none" w:sz="0" w:space="0" w:color="auto"/>
        <w:right w:val="none" w:sz="0" w:space="0" w:color="auto"/>
      </w:divBdr>
    </w:div>
    <w:div w:id="175913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3C43A-6021-41CD-B1E4-08C5F6ED3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26</Pages>
  <Words>3372</Words>
  <Characters>19226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JOE_KER</dc:creator>
  <cp:keywords/>
  <dc:description/>
  <cp:lastModifiedBy>JOE_KER</cp:lastModifiedBy>
  <cp:revision>89</cp:revision>
  <dcterms:created xsi:type="dcterms:W3CDTF">2023-03-24T02:32:00Z</dcterms:created>
  <dcterms:modified xsi:type="dcterms:W3CDTF">2023-03-26T19:13:00Z</dcterms:modified>
</cp:coreProperties>
</file>